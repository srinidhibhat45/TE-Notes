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D7BB4" w14:textId="146C0E4B" w:rsidR="001A3663" w:rsidRPr="0039797F" w:rsidRDefault="00C23C85" w:rsidP="00EA6C22">
      <w:pPr>
        <w:jc w:val="center"/>
        <w:rPr>
          <w:rFonts w:ascii="Times New Roman" w:hAnsi="Times New Roman" w:cs="Times New Roman"/>
          <w:b/>
          <w:sz w:val="28"/>
          <w:szCs w:val="28"/>
        </w:rPr>
      </w:pPr>
      <w:r w:rsidRPr="0039797F">
        <w:rPr>
          <w:rFonts w:ascii="Times New Roman" w:hAnsi="Times New Roman" w:cs="Times New Roman"/>
          <w:b/>
          <w:sz w:val="28"/>
          <w:szCs w:val="28"/>
        </w:rPr>
        <w:t>Constraint Satisfaction</w:t>
      </w:r>
    </w:p>
    <w:p w14:paraId="6FCEA544" w14:textId="5E8FC309" w:rsidR="00B77C14" w:rsidRDefault="0039797F" w:rsidP="00B77C14">
      <w:pPr>
        <w:tabs>
          <w:tab w:val="left" w:pos="716"/>
        </w:tabs>
        <w:kinsoku w:val="0"/>
        <w:overflowPunct w:val="0"/>
        <w:spacing w:before="128"/>
        <w:ind w:right="629"/>
        <w:rPr>
          <w:rFonts w:ascii="Times New Roman" w:hAnsi="Times New Roman" w:cs="Times New Roman"/>
          <w:b/>
          <w:sz w:val="24"/>
          <w:szCs w:val="24"/>
          <w:u w:val="single"/>
        </w:rPr>
      </w:pPr>
      <w:r>
        <w:rPr>
          <w:rFonts w:ascii="Times New Roman" w:hAnsi="Times New Roman" w:cs="Times New Roman"/>
          <w:b/>
          <w:sz w:val="24"/>
          <w:szCs w:val="24"/>
          <w:u w:val="single"/>
        </w:rPr>
        <w:t>Introduction</w:t>
      </w:r>
    </w:p>
    <w:p w14:paraId="65A716F7" w14:textId="7688DD57" w:rsidR="00B77C14" w:rsidRDefault="007C7805" w:rsidP="00A904C0">
      <w:pPr>
        <w:tabs>
          <w:tab w:val="left" w:pos="716"/>
        </w:tabs>
        <w:kinsoku w:val="0"/>
        <w:overflowPunct w:val="0"/>
        <w:spacing w:before="128" w:line="360" w:lineRule="auto"/>
        <w:ind w:right="95"/>
        <w:jc w:val="both"/>
        <w:rPr>
          <w:rFonts w:ascii="Times New Roman" w:hAnsi="Times New Roman" w:cs="Times New Roman"/>
          <w:sz w:val="24"/>
          <w:szCs w:val="24"/>
        </w:rPr>
      </w:pPr>
      <w:r w:rsidRPr="007C7805">
        <w:rPr>
          <w:rFonts w:ascii="Times New Roman" w:hAnsi="Times New Roman" w:cs="Times New Roman"/>
          <w:sz w:val="24"/>
          <w:szCs w:val="24"/>
        </w:rPr>
        <w:t>Many problems in A</w:t>
      </w:r>
      <w:r w:rsidR="0027528B">
        <w:rPr>
          <w:rFonts w:ascii="Times New Roman" w:hAnsi="Times New Roman" w:cs="Times New Roman"/>
          <w:sz w:val="24"/>
          <w:szCs w:val="24"/>
        </w:rPr>
        <w:t>I</w:t>
      </w:r>
      <w:r w:rsidRPr="007C7805">
        <w:rPr>
          <w:rFonts w:ascii="Times New Roman" w:hAnsi="Times New Roman" w:cs="Times New Roman"/>
          <w:sz w:val="24"/>
          <w:szCs w:val="24"/>
        </w:rPr>
        <w:t xml:space="preserve"> can be viewed as problems of constraint satisfaction in which the goal is to discover some problem state that satisfies a given set of constraints. </w:t>
      </w:r>
      <w:r w:rsidR="009D0B40" w:rsidRPr="007C7805">
        <w:rPr>
          <w:rFonts w:ascii="Times New Roman" w:hAnsi="Times New Roman" w:cs="Times New Roman"/>
          <w:sz w:val="24"/>
          <w:szCs w:val="24"/>
        </w:rPr>
        <w:t>Example</w:t>
      </w:r>
      <w:r w:rsidR="009D0B40">
        <w:rPr>
          <w:rFonts w:ascii="Times New Roman" w:hAnsi="Times New Roman" w:cs="Times New Roman"/>
          <w:sz w:val="24"/>
          <w:szCs w:val="24"/>
        </w:rPr>
        <w:t xml:space="preserve"> </w:t>
      </w:r>
      <w:r w:rsidR="009D0B40" w:rsidRPr="007C7805">
        <w:rPr>
          <w:rFonts w:ascii="Times New Roman" w:hAnsi="Times New Roman" w:cs="Times New Roman"/>
          <w:sz w:val="24"/>
          <w:szCs w:val="24"/>
        </w:rPr>
        <w:t>includes</w:t>
      </w:r>
      <w:r w:rsidRPr="007C7805">
        <w:rPr>
          <w:rFonts w:ascii="Times New Roman" w:hAnsi="Times New Roman" w:cs="Times New Roman"/>
          <w:sz w:val="24"/>
          <w:szCs w:val="24"/>
        </w:rPr>
        <w:t xml:space="preserve"> cryptarithmetic puzzles. By viewing a problem as one of constraint satisfaction, it is often possible to reduce substantially the amount of search that is required as compared with a method that attempts to fo</w:t>
      </w:r>
      <w:r w:rsidR="001D6AF1">
        <w:rPr>
          <w:rFonts w:ascii="Times New Roman" w:hAnsi="Times New Roman" w:cs="Times New Roman"/>
          <w:sz w:val="24"/>
          <w:szCs w:val="24"/>
        </w:rPr>
        <w:t>rm</w:t>
      </w:r>
      <w:r w:rsidRPr="007C7805">
        <w:rPr>
          <w:rFonts w:ascii="Times New Roman" w:hAnsi="Times New Roman" w:cs="Times New Roman"/>
          <w:sz w:val="24"/>
          <w:szCs w:val="24"/>
        </w:rPr>
        <w:t xml:space="preserve"> partial solutions directly by choosing specific values for components of the eventual solution. For example, a straightforward search procedure to solve a cryptarithmetic problem might operate in a state space of partial solutions in which letters are assigned pa</w:t>
      </w:r>
      <w:r w:rsidR="001D6AF1">
        <w:rPr>
          <w:rFonts w:ascii="Times New Roman" w:hAnsi="Times New Roman" w:cs="Times New Roman"/>
          <w:sz w:val="24"/>
          <w:szCs w:val="24"/>
        </w:rPr>
        <w:t>rticular numbers as their values</w:t>
      </w:r>
      <w:r w:rsidRPr="007C7805">
        <w:rPr>
          <w:rFonts w:ascii="Times New Roman" w:hAnsi="Times New Roman" w:cs="Times New Roman"/>
          <w:sz w:val="24"/>
          <w:szCs w:val="24"/>
        </w:rPr>
        <w:t>. A depth-first control scheme could then follow a path of assignments</w:t>
      </w:r>
      <w:r w:rsidR="001D6AF1">
        <w:rPr>
          <w:rFonts w:ascii="Times New Roman" w:hAnsi="Times New Roman" w:cs="Times New Roman"/>
          <w:sz w:val="24"/>
          <w:szCs w:val="24"/>
        </w:rPr>
        <w:t>,</w:t>
      </w:r>
      <w:r w:rsidRPr="007C7805">
        <w:rPr>
          <w:rFonts w:ascii="Times New Roman" w:hAnsi="Times New Roman" w:cs="Times New Roman"/>
          <w:sz w:val="24"/>
          <w:szCs w:val="24"/>
        </w:rPr>
        <w:t xml:space="preserve"> until either a solution or an inconsistency is discovered. In contrast, a constraint satisfaction approach to solving this problem avoids making guesses on particular assignments of numbers to letters until it has to</w:t>
      </w:r>
      <w:r w:rsidR="001D6AF1">
        <w:rPr>
          <w:rFonts w:ascii="Times New Roman" w:hAnsi="Times New Roman" w:cs="Times New Roman"/>
          <w:sz w:val="24"/>
          <w:szCs w:val="24"/>
        </w:rPr>
        <w:t>.</w:t>
      </w:r>
      <w:r w:rsidRPr="007C7805">
        <w:rPr>
          <w:rFonts w:ascii="Times New Roman" w:hAnsi="Times New Roman" w:cs="Times New Roman"/>
          <w:sz w:val="24"/>
          <w:szCs w:val="24"/>
        </w:rPr>
        <w:t xml:space="preserve"> Instead, the initial set of constraints, which says that each number may correspond to only one </w:t>
      </w:r>
      <w:r w:rsidR="008B66B7">
        <w:rPr>
          <w:rFonts w:ascii="Times New Roman" w:hAnsi="Times New Roman" w:cs="Times New Roman"/>
          <w:sz w:val="24"/>
          <w:szCs w:val="24"/>
        </w:rPr>
        <w:t>l</w:t>
      </w:r>
      <w:r w:rsidRPr="007C7805">
        <w:rPr>
          <w:rFonts w:ascii="Times New Roman" w:hAnsi="Times New Roman" w:cs="Times New Roman"/>
          <w:sz w:val="24"/>
          <w:szCs w:val="24"/>
        </w:rPr>
        <w:t>etter and that the sums of the digits must be as they are given in the problem, is first augmented to include restrictions that can be inferred from the rules of arithmetic. Then, although guessing may still be required, the number of allowable guesses is reduced and so the degree of search is curtailed.</w:t>
      </w:r>
    </w:p>
    <w:p w14:paraId="5628E5E9" w14:textId="77777777" w:rsidR="00CB5BA4" w:rsidRDefault="00CB5BA4" w:rsidP="00CB5BA4">
      <w:pPr>
        <w:shd w:val="clear" w:color="auto" w:fill="FFFFFF"/>
        <w:spacing w:line="360" w:lineRule="auto"/>
        <w:jc w:val="both"/>
        <w:rPr>
          <w:rFonts w:ascii="Times New Roman" w:eastAsia="Times New Roman" w:hAnsi="Times New Roman" w:cs="Times New Roman"/>
          <w:color w:val="222222"/>
          <w:sz w:val="24"/>
          <w:szCs w:val="24"/>
          <w:lang w:eastAsia="en-IN"/>
        </w:rPr>
      </w:pPr>
      <w:r w:rsidRPr="00FA0F54">
        <w:rPr>
          <w:rFonts w:ascii="Times New Roman" w:eastAsia="Times New Roman" w:hAnsi="Times New Roman" w:cs="Times New Roman"/>
          <w:color w:val="222222"/>
          <w:sz w:val="24"/>
          <w:szCs w:val="24"/>
          <w:lang w:eastAsia="en-IN"/>
        </w:rPr>
        <w:t>Constraint satisfaction is a search procedure that operates in a space of constraint sets. The initial state contains the constraints that are originally given in the problem description. A Goal State is that each letter has been assigned a unique numeric value.</w:t>
      </w:r>
      <w:r>
        <w:rPr>
          <w:rFonts w:ascii="Times New Roman" w:eastAsia="Times New Roman" w:hAnsi="Times New Roman" w:cs="Times New Roman"/>
          <w:color w:val="222222"/>
          <w:sz w:val="24"/>
          <w:szCs w:val="24"/>
          <w:lang w:eastAsia="en-IN"/>
        </w:rPr>
        <w:t xml:space="preserve"> </w:t>
      </w:r>
    </w:p>
    <w:p w14:paraId="7A08EFDC" w14:textId="77777777" w:rsidR="00CB5BA4" w:rsidRDefault="00CB5BA4" w:rsidP="00CB5BA4">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Constraint sati</w:t>
      </w:r>
      <w:r w:rsidRPr="00FA0F54">
        <w:rPr>
          <w:rFonts w:ascii="Times New Roman" w:eastAsia="Times New Roman" w:hAnsi="Times New Roman" w:cs="Times New Roman"/>
          <w:color w:val="222222"/>
          <w:sz w:val="24"/>
          <w:szCs w:val="24"/>
          <w:lang w:eastAsia="en-IN"/>
        </w:rPr>
        <w:t xml:space="preserve">sfaction is a </w:t>
      </w:r>
      <w:r w:rsidRPr="00CC5204">
        <w:rPr>
          <w:rFonts w:ascii="Times New Roman" w:eastAsia="Times New Roman" w:hAnsi="Times New Roman" w:cs="Times New Roman"/>
          <w:b/>
          <w:color w:val="222222"/>
          <w:sz w:val="24"/>
          <w:szCs w:val="24"/>
          <w:lang w:eastAsia="en-IN"/>
        </w:rPr>
        <w:t>two-step process</w:t>
      </w:r>
      <w:r w:rsidRPr="00FA0F54">
        <w:rPr>
          <w:rFonts w:ascii="Times New Roman" w:eastAsia="Times New Roman" w:hAnsi="Times New Roman" w:cs="Times New Roman"/>
          <w:color w:val="222222"/>
          <w:sz w:val="24"/>
          <w:szCs w:val="24"/>
          <w:lang w:eastAsia="en-IN"/>
        </w:rPr>
        <w:t xml:space="preserve">. </w:t>
      </w:r>
      <w:r w:rsidRPr="00CC5204">
        <w:rPr>
          <w:rFonts w:ascii="Times New Roman" w:eastAsia="Times New Roman" w:hAnsi="Times New Roman" w:cs="Times New Roman"/>
          <w:b/>
          <w:color w:val="222222"/>
          <w:sz w:val="24"/>
          <w:szCs w:val="24"/>
          <w:lang w:eastAsia="en-IN"/>
        </w:rPr>
        <w:t>First</w:t>
      </w:r>
      <w:r w:rsidRPr="00FA0F54">
        <w:rPr>
          <w:rFonts w:ascii="Times New Roman" w:eastAsia="Times New Roman" w:hAnsi="Times New Roman" w:cs="Times New Roman"/>
          <w:color w:val="222222"/>
          <w:sz w:val="24"/>
          <w:szCs w:val="24"/>
          <w:lang w:eastAsia="en-IN"/>
        </w:rPr>
        <w:t xml:space="preserve">, constraints are discovered and propagated as far as possible throughout the system. Then, if there is still not a solution, search begins. A guess about something is made and added as a new constraint. Propagation can then occur with this new constraint, and so forth. </w:t>
      </w:r>
      <w:r w:rsidRPr="00275CBE">
        <w:rPr>
          <w:rFonts w:ascii="Times New Roman" w:eastAsia="Times New Roman" w:hAnsi="Times New Roman" w:cs="Times New Roman"/>
          <w:color w:val="222222"/>
          <w:sz w:val="24"/>
          <w:szCs w:val="24"/>
          <w:lang w:eastAsia="en-IN"/>
        </w:rPr>
        <w:t>Constraint propagation terminates for one of two reasons. First, a contradiction may be detected. If this happens, then there is no solution consistent with all the known constraints. If the contradiction involves only those constraints that were given as part of the problem specification, then no solution exists. The second possible reason for termination is that the propagation has run out of steam and there are no further changes that can be made on the basis of current knowledge. If this happens and a solution has not yet been adequately specified, then search is necessary to get the process moving again.</w:t>
      </w:r>
      <w:r>
        <w:rPr>
          <w:rFonts w:ascii="Times New Roman" w:eastAsia="Times New Roman" w:hAnsi="Times New Roman" w:cs="Times New Roman"/>
          <w:color w:val="222222"/>
          <w:sz w:val="24"/>
          <w:szCs w:val="24"/>
          <w:lang w:eastAsia="en-IN"/>
        </w:rPr>
        <w:t xml:space="preserve"> </w:t>
      </w:r>
      <w:r w:rsidRPr="00FA0F54">
        <w:rPr>
          <w:rFonts w:ascii="Times New Roman" w:eastAsia="Times New Roman" w:hAnsi="Times New Roman" w:cs="Times New Roman"/>
          <w:color w:val="222222"/>
          <w:sz w:val="24"/>
          <w:szCs w:val="24"/>
          <w:lang w:eastAsia="en-IN"/>
        </w:rPr>
        <w:t xml:space="preserve">At this point, the </w:t>
      </w:r>
      <w:r w:rsidRPr="00CC5204">
        <w:rPr>
          <w:rFonts w:ascii="Times New Roman" w:eastAsia="Times New Roman" w:hAnsi="Times New Roman" w:cs="Times New Roman"/>
          <w:b/>
          <w:color w:val="222222"/>
          <w:sz w:val="24"/>
          <w:szCs w:val="24"/>
          <w:lang w:eastAsia="en-IN"/>
        </w:rPr>
        <w:t>second</w:t>
      </w:r>
      <w:r w:rsidRPr="00FA0F54">
        <w:rPr>
          <w:rFonts w:ascii="Times New Roman" w:eastAsia="Times New Roman" w:hAnsi="Times New Roman" w:cs="Times New Roman"/>
          <w:color w:val="222222"/>
          <w:sz w:val="24"/>
          <w:szCs w:val="24"/>
          <w:lang w:eastAsia="en-IN"/>
        </w:rPr>
        <w:t xml:space="preserve"> step begins. Some hypothesis about a way to strengthen the constraints must be made</w:t>
      </w:r>
      <w:r>
        <w:rPr>
          <w:rFonts w:ascii="Times New Roman" w:eastAsia="Times New Roman" w:hAnsi="Times New Roman" w:cs="Times New Roman"/>
          <w:color w:val="222222"/>
          <w:sz w:val="24"/>
          <w:szCs w:val="24"/>
          <w:lang w:eastAsia="en-IN"/>
        </w:rPr>
        <w:t>. T</w:t>
      </w:r>
      <w:r w:rsidRPr="00FA0F54">
        <w:rPr>
          <w:rFonts w:ascii="Times New Roman" w:eastAsia="Times New Roman" w:hAnsi="Times New Roman" w:cs="Times New Roman"/>
          <w:color w:val="222222"/>
          <w:sz w:val="24"/>
          <w:szCs w:val="24"/>
          <w:lang w:eastAsia="en-IN"/>
        </w:rPr>
        <w:t xml:space="preserve">his usually means guessing a particular value for some letter. Once this has been done, constraint propagation can begin again from this new state. If a solution is found, it can be reported. If still more guesses are required, they can be made. If a contradiction is detected, then backtracking can be used to try a different guess and proceed with it. </w:t>
      </w:r>
    </w:p>
    <w:p w14:paraId="43E6D16B" w14:textId="77777777" w:rsidR="00AF3132" w:rsidRPr="00AF3132" w:rsidRDefault="00AF3132" w:rsidP="00AF3132">
      <w:pPr>
        <w:shd w:val="clear" w:color="auto" w:fill="FFFFFF"/>
        <w:spacing w:after="0" w:line="240" w:lineRule="auto"/>
        <w:jc w:val="both"/>
        <w:rPr>
          <w:rFonts w:ascii="Times New Roman" w:eastAsia="Times New Roman" w:hAnsi="Times New Roman" w:cs="Times New Roman"/>
          <w:b/>
          <w:color w:val="222222"/>
          <w:sz w:val="24"/>
          <w:szCs w:val="24"/>
          <w:lang w:eastAsia="en-IN"/>
        </w:rPr>
      </w:pPr>
      <w:r w:rsidRPr="001314DE">
        <w:rPr>
          <w:rFonts w:ascii="Times New Roman" w:eastAsia="Times New Roman" w:hAnsi="Times New Roman" w:cs="Times New Roman"/>
          <w:b/>
          <w:bCs/>
          <w:color w:val="222222"/>
          <w:sz w:val="24"/>
          <w:szCs w:val="24"/>
          <w:lang w:eastAsia="en-IN"/>
        </w:rPr>
        <w:t>The general form of the constraint satisfaction procedure is as follows:</w:t>
      </w:r>
    </w:p>
    <w:p w14:paraId="08FCD183" w14:textId="77777777" w:rsidR="00AF3132" w:rsidRPr="00AF3132" w:rsidRDefault="00AF3132" w:rsidP="00AF3132">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65FE47AF" w14:textId="68A9CEB8" w:rsidR="00AF3132" w:rsidRPr="00AF3132" w:rsidRDefault="00AF3132" w:rsidP="00AF3132">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1314DE">
        <w:rPr>
          <w:rFonts w:ascii="Times New Roman" w:eastAsia="Times New Roman" w:hAnsi="Times New Roman" w:cs="Times New Roman"/>
          <w:bCs/>
          <w:color w:val="222222"/>
          <w:sz w:val="24"/>
          <w:szCs w:val="24"/>
          <w:lang w:eastAsia="en-IN"/>
        </w:rPr>
        <w:t xml:space="preserve">Until a complete solution is found or until all paths have led to </w:t>
      </w:r>
      <w:r w:rsidR="000C08CE">
        <w:rPr>
          <w:rFonts w:ascii="Times New Roman" w:eastAsia="Times New Roman" w:hAnsi="Times New Roman" w:cs="Times New Roman"/>
          <w:bCs/>
          <w:color w:val="222222"/>
          <w:sz w:val="24"/>
          <w:szCs w:val="24"/>
          <w:lang w:eastAsia="en-IN"/>
        </w:rPr>
        <w:t>d</w:t>
      </w:r>
      <w:r w:rsidRPr="001314DE">
        <w:rPr>
          <w:rFonts w:ascii="Times New Roman" w:eastAsia="Times New Roman" w:hAnsi="Times New Roman" w:cs="Times New Roman"/>
          <w:bCs/>
          <w:color w:val="222222"/>
          <w:sz w:val="24"/>
          <w:szCs w:val="24"/>
          <w:lang w:eastAsia="en-IN"/>
        </w:rPr>
        <w:t>ead ends, do</w:t>
      </w:r>
    </w:p>
    <w:p w14:paraId="6710EE25" w14:textId="77777777" w:rsidR="00AF3132" w:rsidRPr="00AF3132" w:rsidRDefault="00AF3132" w:rsidP="00AF3132">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0F8CFF06" w14:textId="77777777" w:rsidR="00AF3132" w:rsidRPr="00AF3132" w:rsidRDefault="00AF3132" w:rsidP="00AF3132">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1314DE">
        <w:rPr>
          <w:rFonts w:ascii="Times New Roman" w:eastAsia="Times New Roman" w:hAnsi="Times New Roman" w:cs="Times New Roman"/>
          <w:bCs/>
          <w:color w:val="222222"/>
          <w:sz w:val="24"/>
          <w:szCs w:val="24"/>
          <w:lang w:eastAsia="en-IN"/>
        </w:rPr>
        <w:t xml:space="preserve">1. </w:t>
      </w:r>
      <w:r w:rsidR="001314DE">
        <w:rPr>
          <w:rFonts w:ascii="Times New Roman" w:eastAsia="Times New Roman" w:hAnsi="Times New Roman" w:cs="Times New Roman"/>
          <w:bCs/>
          <w:color w:val="222222"/>
          <w:sz w:val="24"/>
          <w:szCs w:val="24"/>
          <w:lang w:eastAsia="en-IN"/>
        </w:rPr>
        <w:t>S</w:t>
      </w:r>
      <w:r w:rsidRPr="001314DE">
        <w:rPr>
          <w:rFonts w:ascii="Times New Roman" w:eastAsia="Times New Roman" w:hAnsi="Times New Roman" w:cs="Times New Roman"/>
          <w:bCs/>
          <w:color w:val="222222"/>
          <w:sz w:val="24"/>
          <w:szCs w:val="24"/>
          <w:lang w:eastAsia="en-IN"/>
        </w:rPr>
        <w:t>elect an unexpanded node of the search graph.</w:t>
      </w:r>
    </w:p>
    <w:p w14:paraId="2F204D24" w14:textId="77777777" w:rsidR="00AF3132" w:rsidRPr="00AF3132" w:rsidRDefault="00AF3132" w:rsidP="00AF3132">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053C2E41" w14:textId="77777777" w:rsidR="00AF3132" w:rsidRPr="00AF3132" w:rsidRDefault="00AF3132" w:rsidP="00AF3132">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1314DE">
        <w:rPr>
          <w:rFonts w:ascii="Times New Roman" w:eastAsia="Times New Roman" w:hAnsi="Times New Roman" w:cs="Times New Roman"/>
          <w:bCs/>
          <w:color w:val="222222"/>
          <w:sz w:val="24"/>
          <w:szCs w:val="24"/>
          <w:lang w:eastAsia="en-IN"/>
        </w:rPr>
        <w:t>2. Apply the constraint inference rules to the selected node to generate all possible new constraints.</w:t>
      </w:r>
    </w:p>
    <w:p w14:paraId="70C734B9" w14:textId="77777777" w:rsidR="00AF3132" w:rsidRPr="00AF3132" w:rsidRDefault="00AF3132" w:rsidP="00AF3132">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253E977E" w14:textId="77777777" w:rsidR="00AF3132" w:rsidRPr="00AF3132" w:rsidRDefault="00AF3132" w:rsidP="00AF3132">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1314DE">
        <w:rPr>
          <w:rFonts w:ascii="Times New Roman" w:eastAsia="Times New Roman" w:hAnsi="Times New Roman" w:cs="Times New Roman"/>
          <w:bCs/>
          <w:color w:val="222222"/>
          <w:sz w:val="24"/>
          <w:szCs w:val="24"/>
          <w:lang w:eastAsia="en-IN"/>
        </w:rPr>
        <w:t>3. If the set of constraints contains a contradiction, then report that this path is a dead end.</w:t>
      </w:r>
    </w:p>
    <w:p w14:paraId="6D468108" w14:textId="77777777" w:rsidR="00AF3132" w:rsidRPr="00AF3132" w:rsidRDefault="00AF3132" w:rsidP="00AF3132">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44D0FBF4" w14:textId="77777777" w:rsidR="00AF3132" w:rsidRPr="00AF3132" w:rsidRDefault="00AF3132" w:rsidP="00AF3132">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1314DE">
        <w:rPr>
          <w:rFonts w:ascii="Times New Roman" w:eastAsia="Times New Roman" w:hAnsi="Times New Roman" w:cs="Times New Roman"/>
          <w:bCs/>
          <w:color w:val="222222"/>
          <w:sz w:val="24"/>
          <w:szCs w:val="24"/>
          <w:lang w:eastAsia="en-IN"/>
        </w:rPr>
        <w:t>4. If the set of constraints describes a complete solution then report success.</w:t>
      </w:r>
    </w:p>
    <w:p w14:paraId="205E96C9" w14:textId="77777777" w:rsidR="00AF3132" w:rsidRPr="00AF3132" w:rsidRDefault="00AF3132" w:rsidP="00AF3132">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67CB5A02" w14:textId="77777777" w:rsidR="00AF3132" w:rsidRPr="00AF3132" w:rsidRDefault="00AF3132" w:rsidP="001314DE">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314DE">
        <w:rPr>
          <w:rFonts w:ascii="Times New Roman" w:eastAsia="Times New Roman" w:hAnsi="Times New Roman" w:cs="Times New Roman"/>
          <w:bCs/>
          <w:color w:val="222222"/>
          <w:sz w:val="24"/>
          <w:szCs w:val="24"/>
          <w:lang w:eastAsia="en-IN"/>
        </w:rPr>
        <w:t xml:space="preserve">5. If neither a constraint nor a complete solution has been found then apply the rules to generate new partial solutions. Insert these partial solutions into the search graph. </w:t>
      </w:r>
    </w:p>
    <w:p w14:paraId="7F48F961" w14:textId="77777777" w:rsidR="00D3645E" w:rsidRDefault="00D3645E" w:rsidP="00D3645E">
      <w:pPr>
        <w:shd w:val="clear" w:color="auto" w:fill="FFFFFF"/>
        <w:spacing w:after="0" w:line="240" w:lineRule="auto"/>
        <w:jc w:val="both"/>
        <w:rPr>
          <w:rFonts w:ascii="Times New Roman" w:eastAsia="Times New Roman" w:hAnsi="Times New Roman" w:cs="Times New Roman"/>
          <w:bCs/>
          <w:color w:val="222222"/>
          <w:sz w:val="24"/>
          <w:szCs w:val="24"/>
          <w:lang w:eastAsia="en-IN"/>
        </w:rPr>
      </w:pPr>
    </w:p>
    <w:p w14:paraId="2D940BB4"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b/>
          <w:color w:val="222222"/>
          <w:sz w:val="24"/>
          <w:szCs w:val="24"/>
          <w:lang w:eastAsia="en-IN"/>
        </w:rPr>
      </w:pPr>
      <w:r w:rsidRPr="00D3645E">
        <w:rPr>
          <w:rFonts w:ascii="Times New Roman" w:eastAsia="Times New Roman" w:hAnsi="Times New Roman" w:cs="Times New Roman"/>
          <w:b/>
          <w:bCs/>
          <w:color w:val="222222"/>
          <w:sz w:val="24"/>
          <w:szCs w:val="24"/>
          <w:lang w:eastAsia="en-IN"/>
        </w:rPr>
        <w:t>Example: consider the crypt arithmetic problems.</w:t>
      </w:r>
    </w:p>
    <w:p w14:paraId="2391CFD6"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2BDEF73F"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D3645E">
        <w:rPr>
          <w:rFonts w:ascii="Times New Roman" w:eastAsia="Times New Roman" w:hAnsi="Times New Roman" w:cs="Times New Roman"/>
          <w:bCs/>
          <w:color w:val="222222"/>
          <w:sz w:val="24"/>
          <w:szCs w:val="24"/>
          <w:lang w:eastAsia="en-IN"/>
        </w:rPr>
        <w:t xml:space="preserve">    </w:t>
      </w:r>
      <w:r w:rsidRPr="00D3645E">
        <w:rPr>
          <w:rFonts w:ascii="Times New Roman" w:eastAsia="Times New Roman" w:hAnsi="Times New Roman" w:cs="Times New Roman"/>
          <w:bCs/>
          <w:color w:val="FF00FF"/>
          <w:sz w:val="24"/>
          <w:szCs w:val="24"/>
          <w:lang w:eastAsia="en-IN"/>
        </w:rPr>
        <w:t xml:space="preserve">SEND </w:t>
      </w:r>
    </w:p>
    <w:p w14:paraId="23BFEFB3"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D3645E">
        <w:rPr>
          <w:rFonts w:ascii="Times New Roman" w:eastAsia="Times New Roman" w:hAnsi="Times New Roman" w:cs="Times New Roman"/>
          <w:bCs/>
          <w:color w:val="FF00FF"/>
          <w:sz w:val="24"/>
          <w:szCs w:val="24"/>
          <w:lang w:eastAsia="en-IN"/>
        </w:rPr>
        <w:t>+ MORE</w:t>
      </w:r>
    </w:p>
    <w:p w14:paraId="155B6844"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D3645E">
        <w:rPr>
          <w:rFonts w:ascii="Times New Roman" w:eastAsia="Times New Roman" w:hAnsi="Times New Roman" w:cs="Times New Roman"/>
          <w:bCs/>
          <w:color w:val="FF00FF"/>
          <w:sz w:val="24"/>
          <w:szCs w:val="24"/>
          <w:lang w:eastAsia="en-IN"/>
        </w:rPr>
        <w:t>----------</w:t>
      </w:r>
    </w:p>
    <w:p w14:paraId="6EBBC20E"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D3645E">
        <w:rPr>
          <w:rFonts w:ascii="Times New Roman" w:eastAsia="Times New Roman" w:hAnsi="Times New Roman" w:cs="Times New Roman"/>
          <w:bCs/>
          <w:color w:val="FF00FF"/>
          <w:sz w:val="24"/>
          <w:szCs w:val="24"/>
          <w:lang w:eastAsia="en-IN"/>
        </w:rPr>
        <w:t>MONEY</w:t>
      </w:r>
    </w:p>
    <w:p w14:paraId="34108C9F"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D3645E">
        <w:rPr>
          <w:rFonts w:ascii="Times New Roman" w:eastAsia="Times New Roman" w:hAnsi="Times New Roman" w:cs="Times New Roman"/>
          <w:bCs/>
          <w:color w:val="FF00FF"/>
          <w:sz w:val="24"/>
          <w:szCs w:val="24"/>
          <w:lang w:eastAsia="en-IN"/>
        </w:rPr>
        <w:t>----------</w:t>
      </w:r>
    </w:p>
    <w:p w14:paraId="79EF7B36"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7356C372"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b/>
          <w:color w:val="222222"/>
          <w:sz w:val="24"/>
          <w:szCs w:val="24"/>
          <w:u w:val="single"/>
          <w:lang w:eastAsia="en-IN"/>
        </w:rPr>
      </w:pPr>
      <w:r w:rsidRPr="00B9093F">
        <w:rPr>
          <w:rFonts w:ascii="Times New Roman" w:eastAsia="Times New Roman" w:hAnsi="Times New Roman" w:cs="Times New Roman"/>
          <w:b/>
          <w:bCs/>
          <w:color w:val="800080"/>
          <w:sz w:val="24"/>
          <w:szCs w:val="24"/>
          <w:u w:val="single"/>
          <w:lang w:eastAsia="en-IN"/>
        </w:rPr>
        <w:t>CONSTRAINTS:-</w:t>
      </w:r>
    </w:p>
    <w:p w14:paraId="6294DDEE"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D3645E">
        <w:rPr>
          <w:rFonts w:ascii="Times New Roman" w:eastAsia="Times New Roman" w:hAnsi="Times New Roman" w:cs="Times New Roman"/>
          <w:bCs/>
          <w:color w:val="222222"/>
          <w:sz w:val="24"/>
          <w:szCs w:val="24"/>
          <w:lang w:eastAsia="en-IN"/>
        </w:rPr>
        <w:t xml:space="preserve">1. </w:t>
      </w:r>
      <w:r w:rsidR="00B9093F">
        <w:rPr>
          <w:rFonts w:ascii="Times New Roman" w:eastAsia="Times New Roman" w:hAnsi="Times New Roman" w:cs="Times New Roman"/>
          <w:bCs/>
          <w:color w:val="222222"/>
          <w:sz w:val="24"/>
          <w:szCs w:val="24"/>
          <w:lang w:eastAsia="en-IN"/>
        </w:rPr>
        <w:t>N</w:t>
      </w:r>
      <w:r w:rsidRPr="00D3645E">
        <w:rPr>
          <w:rFonts w:ascii="Times New Roman" w:eastAsia="Times New Roman" w:hAnsi="Times New Roman" w:cs="Times New Roman"/>
          <w:bCs/>
          <w:color w:val="222222"/>
          <w:sz w:val="24"/>
          <w:szCs w:val="24"/>
          <w:lang w:eastAsia="en-IN"/>
        </w:rPr>
        <w:t>o two digit can be assigned to same letter.</w:t>
      </w:r>
    </w:p>
    <w:p w14:paraId="0412D47F"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616EC83A"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D3645E">
        <w:rPr>
          <w:rFonts w:ascii="Times New Roman" w:eastAsia="Times New Roman" w:hAnsi="Times New Roman" w:cs="Times New Roman"/>
          <w:bCs/>
          <w:color w:val="222222"/>
          <w:sz w:val="24"/>
          <w:szCs w:val="24"/>
          <w:lang w:eastAsia="en-IN"/>
        </w:rPr>
        <w:t xml:space="preserve">2. </w:t>
      </w:r>
      <w:r w:rsidR="00B9093F">
        <w:rPr>
          <w:rFonts w:ascii="Times New Roman" w:eastAsia="Times New Roman" w:hAnsi="Times New Roman" w:cs="Times New Roman"/>
          <w:bCs/>
          <w:color w:val="222222"/>
          <w:sz w:val="24"/>
          <w:szCs w:val="24"/>
          <w:lang w:eastAsia="en-IN"/>
        </w:rPr>
        <w:t>O</w:t>
      </w:r>
      <w:r w:rsidRPr="00D3645E">
        <w:rPr>
          <w:rFonts w:ascii="Times New Roman" w:eastAsia="Times New Roman" w:hAnsi="Times New Roman" w:cs="Times New Roman"/>
          <w:bCs/>
          <w:color w:val="222222"/>
          <w:sz w:val="24"/>
          <w:szCs w:val="24"/>
          <w:lang w:eastAsia="en-IN"/>
        </w:rPr>
        <w:t>nly single digit number can be assign to a letter.</w:t>
      </w:r>
    </w:p>
    <w:p w14:paraId="72044CD5"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2A047992" w14:textId="77777777" w:rsidR="00D3645E" w:rsidRPr="00D3645E" w:rsidRDefault="00F20EA8"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bCs/>
          <w:color w:val="222222"/>
          <w:sz w:val="24"/>
          <w:szCs w:val="24"/>
          <w:lang w:eastAsia="en-IN"/>
        </w:rPr>
        <w:t>3</w:t>
      </w:r>
      <w:r w:rsidR="00B9093F">
        <w:rPr>
          <w:rFonts w:ascii="Times New Roman" w:eastAsia="Times New Roman" w:hAnsi="Times New Roman" w:cs="Times New Roman"/>
          <w:bCs/>
          <w:color w:val="222222"/>
          <w:sz w:val="24"/>
          <w:szCs w:val="24"/>
          <w:lang w:eastAsia="en-IN"/>
        </w:rPr>
        <w:t>. N</w:t>
      </w:r>
      <w:r w:rsidR="00D3645E" w:rsidRPr="00D3645E">
        <w:rPr>
          <w:rFonts w:ascii="Times New Roman" w:eastAsia="Times New Roman" w:hAnsi="Times New Roman" w:cs="Times New Roman"/>
          <w:bCs/>
          <w:color w:val="222222"/>
          <w:sz w:val="24"/>
          <w:szCs w:val="24"/>
          <w:lang w:eastAsia="en-IN"/>
        </w:rPr>
        <w:t>o two letters can be assigned same digit.</w:t>
      </w:r>
    </w:p>
    <w:p w14:paraId="08B8A8FD"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2F37A84F" w14:textId="77777777" w:rsidR="00D3645E" w:rsidRPr="00D3645E" w:rsidRDefault="00F20EA8"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bCs/>
          <w:color w:val="222222"/>
          <w:sz w:val="24"/>
          <w:szCs w:val="24"/>
          <w:lang w:eastAsia="en-IN"/>
        </w:rPr>
        <w:t>4</w:t>
      </w:r>
      <w:r w:rsidR="00D3645E" w:rsidRPr="00D3645E">
        <w:rPr>
          <w:rFonts w:ascii="Times New Roman" w:eastAsia="Times New Roman" w:hAnsi="Times New Roman" w:cs="Times New Roman"/>
          <w:bCs/>
          <w:color w:val="222222"/>
          <w:sz w:val="24"/>
          <w:szCs w:val="24"/>
          <w:lang w:eastAsia="en-IN"/>
        </w:rPr>
        <w:t>. Assumption can be made at various levels such that they do not contradict each other.</w:t>
      </w:r>
    </w:p>
    <w:p w14:paraId="0540B399"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1E36A058" w14:textId="77777777" w:rsidR="00D3645E" w:rsidRPr="00D3645E" w:rsidRDefault="00F20EA8"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bCs/>
          <w:color w:val="222222"/>
          <w:sz w:val="24"/>
          <w:szCs w:val="24"/>
          <w:lang w:eastAsia="en-IN"/>
        </w:rPr>
        <w:t>5</w:t>
      </w:r>
      <w:r w:rsidR="00D3645E" w:rsidRPr="00D3645E">
        <w:rPr>
          <w:rFonts w:ascii="Times New Roman" w:eastAsia="Times New Roman" w:hAnsi="Times New Roman" w:cs="Times New Roman"/>
          <w:bCs/>
          <w:color w:val="222222"/>
          <w:sz w:val="24"/>
          <w:szCs w:val="24"/>
          <w:lang w:eastAsia="en-IN"/>
        </w:rPr>
        <w:t>. The problem can be decomposed into secu</w:t>
      </w:r>
      <w:r w:rsidR="00B9093F">
        <w:rPr>
          <w:rFonts w:ascii="Times New Roman" w:eastAsia="Times New Roman" w:hAnsi="Times New Roman" w:cs="Times New Roman"/>
          <w:bCs/>
          <w:color w:val="222222"/>
          <w:sz w:val="24"/>
          <w:szCs w:val="24"/>
          <w:lang w:eastAsia="en-IN"/>
        </w:rPr>
        <w:t xml:space="preserve">red constraints. </w:t>
      </w:r>
    </w:p>
    <w:p w14:paraId="30B20671"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38ADF8EA" w14:textId="77777777" w:rsidR="00D3645E" w:rsidRPr="00D3645E" w:rsidRDefault="00F20EA8"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bCs/>
          <w:color w:val="222222"/>
          <w:sz w:val="24"/>
          <w:szCs w:val="24"/>
          <w:lang w:eastAsia="en-IN"/>
        </w:rPr>
        <w:t>6</w:t>
      </w:r>
      <w:r w:rsidR="00D3645E" w:rsidRPr="00D3645E">
        <w:rPr>
          <w:rFonts w:ascii="Times New Roman" w:eastAsia="Times New Roman" w:hAnsi="Times New Roman" w:cs="Times New Roman"/>
          <w:bCs/>
          <w:color w:val="222222"/>
          <w:sz w:val="24"/>
          <w:szCs w:val="24"/>
          <w:lang w:eastAsia="en-IN"/>
        </w:rPr>
        <w:t>. Any of search techniques may be used.</w:t>
      </w:r>
    </w:p>
    <w:p w14:paraId="0532F703"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0F3AE4F1" w14:textId="77777777" w:rsidR="00D3645E" w:rsidRPr="00D3645E" w:rsidRDefault="00F20EA8"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bCs/>
          <w:color w:val="222222"/>
          <w:sz w:val="24"/>
          <w:szCs w:val="24"/>
          <w:lang w:eastAsia="en-IN"/>
        </w:rPr>
        <w:t>7</w:t>
      </w:r>
      <w:r w:rsidR="00D3645E" w:rsidRPr="00D3645E">
        <w:rPr>
          <w:rFonts w:ascii="Times New Roman" w:eastAsia="Times New Roman" w:hAnsi="Times New Roman" w:cs="Times New Roman"/>
          <w:bCs/>
          <w:color w:val="222222"/>
          <w:sz w:val="24"/>
          <w:szCs w:val="24"/>
          <w:lang w:eastAsia="en-IN"/>
        </w:rPr>
        <w:t xml:space="preserve">. Backtracking </w:t>
      </w:r>
      <w:r w:rsidR="00B9093F">
        <w:rPr>
          <w:rFonts w:ascii="Times New Roman" w:eastAsia="Times New Roman" w:hAnsi="Times New Roman" w:cs="Times New Roman"/>
          <w:bCs/>
          <w:color w:val="222222"/>
          <w:sz w:val="24"/>
          <w:szCs w:val="24"/>
          <w:lang w:eastAsia="en-IN"/>
        </w:rPr>
        <w:t>may be performed as applicable</w:t>
      </w:r>
      <w:r w:rsidR="00D3645E" w:rsidRPr="00D3645E">
        <w:rPr>
          <w:rFonts w:ascii="Times New Roman" w:eastAsia="Times New Roman" w:hAnsi="Times New Roman" w:cs="Times New Roman"/>
          <w:bCs/>
          <w:color w:val="222222"/>
          <w:sz w:val="24"/>
          <w:szCs w:val="24"/>
          <w:lang w:eastAsia="en-IN"/>
        </w:rPr>
        <w:t>.</w:t>
      </w:r>
    </w:p>
    <w:p w14:paraId="616DA387"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462751CD" w14:textId="77777777" w:rsidR="00D3645E" w:rsidRPr="00D3645E" w:rsidRDefault="00F20EA8"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bCs/>
          <w:color w:val="222222"/>
          <w:sz w:val="24"/>
          <w:szCs w:val="24"/>
          <w:lang w:eastAsia="en-IN"/>
        </w:rPr>
        <w:t>8</w:t>
      </w:r>
      <w:r w:rsidR="00D3645E" w:rsidRPr="00D3645E">
        <w:rPr>
          <w:rFonts w:ascii="Times New Roman" w:eastAsia="Times New Roman" w:hAnsi="Times New Roman" w:cs="Times New Roman"/>
          <w:bCs/>
          <w:color w:val="222222"/>
          <w:sz w:val="24"/>
          <w:szCs w:val="24"/>
          <w:lang w:eastAsia="en-IN"/>
        </w:rPr>
        <w:t>. Rule of arithmetic may be followed.</w:t>
      </w:r>
    </w:p>
    <w:p w14:paraId="6D7A048E"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7D0DA8AE"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b/>
          <w:color w:val="222222"/>
          <w:sz w:val="24"/>
          <w:szCs w:val="24"/>
          <w:u w:val="single"/>
          <w:lang w:eastAsia="en-IN"/>
        </w:rPr>
      </w:pPr>
      <w:r w:rsidRPr="00B9093F">
        <w:rPr>
          <w:rFonts w:ascii="Times New Roman" w:eastAsia="Times New Roman" w:hAnsi="Times New Roman" w:cs="Times New Roman"/>
          <w:b/>
          <w:bCs/>
          <w:color w:val="222222"/>
          <w:sz w:val="24"/>
          <w:szCs w:val="24"/>
          <w:u w:val="single"/>
          <w:lang w:eastAsia="en-IN"/>
        </w:rPr>
        <w:t>Initial state of problem.</w:t>
      </w:r>
    </w:p>
    <w:p w14:paraId="100D0709" w14:textId="77777777" w:rsidR="004E72EA" w:rsidRDefault="004E72EA" w:rsidP="004E72EA">
      <w:pPr>
        <w:shd w:val="clear" w:color="auto" w:fill="FFFFFF"/>
        <w:spacing w:after="0" w:line="240" w:lineRule="auto"/>
        <w:jc w:val="both"/>
        <w:rPr>
          <w:rFonts w:ascii="Times New Roman" w:eastAsia="Times New Roman" w:hAnsi="Times New Roman" w:cs="Times New Roman"/>
          <w:bCs/>
          <w:color w:val="222222"/>
          <w:sz w:val="24"/>
          <w:szCs w:val="24"/>
          <w:lang w:eastAsia="en-IN"/>
        </w:rPr>
      </w:pPr>
      <w:r w:rsidRPr="004E72EA">
        <w:rPr>
          <w:rFonts w:ascii="Times New Roman" w:eastAsia="Times New Roman" w:hAnsi="Times New Roman" w:cs="Times New Roman"/>
          <w:bCs/>
          <w:color w:val="222222"/>
          <w:sz w:val="24"/>
          <w:szCs w:val="24"/>
          <w:lang w:eastAsia="en-IN"/>
        </w:rPr>
        <w:t>No two letters have the same value. The sums of the digits must be as shown in the problem.</w:t>
      </w:r>
    </w:p>
    <w:p w14:paraId="5ED3A66E"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D3645E">
        <w:rPr>
          <w:rFonts w:ascii="Times New Roman" w:eastAsia="Times New Roman" w:hAnsi="Times New Roman" w:cs="Times New Roman"/>
          <w:bCs/>
          <w:color w:val="222222"/>
          <w:sz w:val="24"/>
          <w:szCs w:val="24"/>
          <w:lang w:eastAsia="en-IN"/>
        </w:rPr>
        <w:t>D=?</w:t>
      </w:r>
      <w:r w:rsidR="00B9093F">
        <w:rPr>
          <w:rFonts w:ascii="Times New Roman" w:eastAsia="Times New Roman" w:hAnsi="Times New Roman" w:cs="Times New Roman"/>
          <w:bCs/>
          <w:color w:val="222222"/>
          <w:sz w:val="24"/>
          <w:szCs w:val="24"/>
          <w:lang w:eastAsia="en-IN"/>
        </w:rPr>
        <w:t xml:space="preserve">             </w:t>
      </w:r>
      <w:r w:rsidRPr="00D3645E">
        <w:rPr>
          <w:rFonts w:ascii="Times New Roman" w:eastAsia="Times New Roman" w:hAnsi="Times New Roman" w:cs="Times New Roman"/>
          <w:bCs/>
          <w:color w:val="222222"/>
          <w:sz w:val="24"/>
          <w:szCs w:val="24"/>
          <w:lang w:eastAsia="en-IN"/>
        </w:rPr>
        <w:t>E=?</w:t>
      </w:r>
      <w:r w:rsidR="00B9093F">
        <w:rPr>
          <w:rFonts w:ascii="Times New Roman" w:eastAsia="Times New Roman" w:hAnsi="Times New Roman" w:cs="Times New Roman"/>
          <w:bCs/>
          <w:color w:val="222222"/>
          <w:sz w:val="24"/>
          <w:szCs w:val="24"/>
          <w:lang w:eastAsia="en-IN"/>
        </w:rPr>
        <w:t xml:space="preserve">            </w:t>
      </w:r>
      <w:r w:rsidRPr="00D3645E">
        <w:rPr>
          <w:rFonts w:ascii="Times New Roman" w:eastAsia="Times New Roman" w:hAnsi="Times New Roman" w:cs="Times New Roman"/>
          <w:bCs/>
          <w:color w:val="222222"/>
          <w:sz w:val="24"/>
          <w:szCs w:val="24"/>
          <w:lang w:eastAsia="en-IN"/>
        </w:rPr>
        <w:t>Y=?</w:t>
      </w:r>
      <w:r w:rsidR="00B9093F">
        <w:rPr>
          <w:rFonts w:ascii="Times New Roman" w:eastAsia="Times New Roman" w:hAnsi="Times New Roman" w:cs="Times New Roman"/>
          <w:bCs/>
          <w:color w:val="222222"/>
          <w:sz w:val="24"/>
          <w:szCs w:val="24"/>
          <w:lang w:eastAsia="en-IN"/>
        </w:rPr>
        <w:t xml:space="preserve">            </w:t>
      </w:r>
      <w:r w:rsidRPr="00D3645E">
        <w:rPr>
          <w:rFonts w:ascii="Times New Roman" w:eastAsia="Times New Roman" w:hAnsi="Times New Roman" w:cs="Times New Roman"/>
          <w:bCs/>
          <w:color w:val="222222"/>
          <w:sz w:val="24"/>
          <w:szCs w:val="24"/>
          <w:lang w:eastAsia="en-IN"/>
        </w:rPr>
        <w:t>N=?</w:t>
      </w:r>
      <w:r w:rsidR="00B9093F">
        <w:rPr>
          <w:rFonts w:ascii="Times New Roman" w:eastAsia="Times New Roman" w:hAnsi="Times New Roman" w:cs="Times New Roman"/>
          <w:bCs/>
          <w:color w:val="222222"/>
          <w:sz w:val="24"/>
          <w:szCs w:val="24"/>
          <w:lang w:eastAsia="en-IN"/>
        </w:rPr>
        <w:t xml:space="preserve">              </w:t>
      </w:r>
      <w:r w:rsidRPr="00D3645E">
        <w:rPr>
          <w:rFonts w:ascii="Times New Roman" w:eastAsia="Times New Roman" w:hAnsi="Times New Roman" w:cs="Times New Roman"/>
          <w:bCs/>
          <w:color w:val="222222"/>
          <w:sz w:val="24"/>
          <w:szCs w:val="24"/>
          <w:lang w:eastAsia="en-IN"/>
        </w:rPr>
        <w:t>R=?</w:t>
      </w:r>
      <w:r w:rsidR="00B9093F">
        <w:rPr>
          <w:rFonts w:ascii="Times New Roman" w:eastAsia="Times New Roman" w:hAnsi="Times New Roman" w:cs="Times New Roman"/>
          <w:bCs/>
          <w:color w:val="222222"/>
          <w:sz w:val="24"/>
          <w:szCs w:val="24"/>
          <w:lang w:eastAsia="en-IN"/>
        </w:rPr>
        <w:t xml:space="preserve">           </w:t>
      </w:r>
      <w:r w:rsidRPr="00D3645E">
        <w:rPr>
          <w:rFonts w:ascii="Times New Roman" w:eastAsia="Times New Roman" w:hAnsi="Times New Roman" w:cs="Times New Roman"/>
          <w:bCs/>
          <w:color w:val="222222"/>
          <w:sz w:val="24"/>
          <w:szCs w:val="24"/>
          <w:lang w:eastAsia="en-IN"/>
        </w:rPr>
        <w:t>O=?</w:t>
      </w:r>
      <w:r w:rsidR="00B9093F">
        <w:rPr>
          <w:rFonts w:ascii="Times New Roman" w:eastAsia="Times New Roman" w:hAnsi="Times New Roman" w:cs="Times New Roman"/>
          <w:bCs/>
          <w:color w:val="222222"/>
          <w:sz w:val="24"/>
          <w:szCs w:val="24"/>
          <w:lang w:eastAsia="en-IN"/>
        </w:rPr>
        <w:t xml:space="preserve">          </w:t>
      </w:r>
      <w:r w:rsidRPr="00D3645E">
        <w:rPr>
          <w:rFonts w:ascii="Times New Roman" w:eastAsia="Times New Roman" w:hAnsi="Times New Roman" w:cs="Times New Roman"/>
          <w:bCs/>
          <w:color w:val="222222"/>
          <w:sz w:val="24"/>
          <w:szCs w:val="24"/>
          <w:lang w:eastAsia="en-IN"/>
        </w:rPr>
        <w:t>S=?</w:t>
      </w:r>
      <w:r w:rsidR="00B9093F">
        <w:rPr>
          <w:rFonts w:ascii="Times New Roman" w:eastAsia="Times New Roman" w:hAnsi="Times New Roman" w:cs="Times New Roman"/>
          <w:bCs/>
          <w:color w:val="222222"/>
          <w:sz w:val="24"/>
          <w:szCs w:val="24"/>
          <w:lang w:eastAsia="en-IN"/>
        </w:rPr>
        <w:t xml:space="preserve">       </w:t>
      </w:r>
      <w:r w:rsidRPr="00D3645E">
        <w:rPr>
          <w:rFonts w:ascii="Times New Roman" w:eastAsia="Times New Roman" w:hAnsi="Times New Roman" w:cs="Times New Roman"/>
          <w:bCs/>
          <w:color w:val="222222"/>
          <w:sz w:val="24"/>
          <w:szCs w:val="24"/>
          <w:lang w:eastAsia="en-IN"/>
        </w:rPr>
        <w:t>M=?</w:t>
      </w:r>
    </w:p>
    <w:p w14:paraId="78A4B2B5"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D3645E">
        <w:rPr>
          <w:rFonts w:ascii="Times New Roman" w:eastAsia="Times New Roman" w:hAnsi="Times New Roman" w:cs="Times New Roman"/>
          <w:bCs/>
          <w:color w:val="222222"/>
          <w:sz w:val="24"/>
          <w:szCs w:val="24"/>
          <w:lang w:eastAsia="en-IN"/>
        </w:rPr>
        <w:t>C1=?</w:t>
      </w:r>
      <w:r w:rsidR="00B9093F">
        <w:rPr>
          <w:rFonts w:ascii="Times New Roman" w:eastAsia="Times New Roman" w:hAnsi="Times New Roman" w:cs="Times New Roman"/>
          <w:bCs/>
          <w:color w:val="222222"/>
          <w:sz w:val="24"/>
          <w:szCs w:val="24"/>
          <w:lang w:eastAsia="en-IN"/>
        </w:rPr>
        <w:t xml:space="preserve">           </w:t>
      </w:r>
      <w:r w:rsidRPr="00D3645E">
        <w:rPr>
          <w:rFonts w:ascii="Times New Roman" w:eastAsia="Times New Roman" w:hAnsi="Times New Roman" w:cs="Times New Roman"/>
          <w:bCs/>
          <w:color w:val="222222"/>
          <w:sz w:val="24"/>
          <w:szCs w:val="24"/>
          <w:lang w:eastAsia="en-IN"/>
        </w:rPr>
        <w:t>C2=?</w:t>
      </w:r>
    </w:p>
    <w:p w14:paraId="6168C768" w14:textId="77777777" w:rsidR="00D3645E" w:rsidRPr="00D3645E" w:rsidRDefault="00B9093F"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bCs/>
          <w:color w:val="222222"/>
          <w:sz w:val="24"/>
          <w:szCs w:val="24"/>
          <w:lang w:eastAsia="en-IN"/>
        </w:rPr>
        <w:t>C1 ,C</w:t>
      </w:r>
      <w:r w:rsidR="00D3645E" w:rsidRPr="00D3645E">
        <w:rPr>
          <w:rFonts w:ascii="Times New Roman" w:eastAsia="Times New Roman" w:hAnsi="Times New Roman" w:cs="Times New Roman"/>
          <w:bCs/>
          <w:color w:val="222222"/>
          <w:sz w:val="24"/>
          <w:szCs w:val="24"/>
          <w:lang w:eastAsia="en-IN"/>
        </w:rPr>
        <w:t>2, C3 stands for the carry variables respectively.</w:t>
      </w:r>
    </w:p>
    <w:p w14:paraId="0BB6D227" w14:textId="77777777" w:rsidR="00D3645E" w:rsidRPr="00D3645E" w:rsidRDefault="00D3645E"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7FA8CED2" w14:textId="77777777" w:rsidR="00D3645E" w:rsidRDefault="00D3645E" w:rsidP="00D3645E">
      <w:pPr>
        <w:shd w:val="clear" w:color="auto" w:fill="FFFFFF"/>
        <w:spacing w:after="0" w:line="240" w:lineRule="auto"/>
        <w:jc w:val="both"/>
        <w:rPr>
          <w:rFonts w:ascii="Times New Roman" w:eastAsia="Times New Roman" w:hAnsi="Times New Roman" w:cs="Times New Roman"/>
          <w:bCs/>
          <w:color w:val="222222"/>
          <w:sz w:val="24"/>
          <w:szCs w:val="24"/>
          <w:lang w:eastAsia="en-IN"/>
        </w:rPr>
      </w:pPr>
      <w:r w:rsidRPr="00B9093F">
        <w:rPr>
          <w:rFonts w:ascii="Times New Roman" w:eastAsia="Times New Roman" w:hAnsi="Times New Roman" w:cs="Times New Roman"/>
          <w:b/>
          <w:bCs/>
          <w:color w:val="222222"/>
          <w:sz w:val="24"/>
          <w:szCs w:val="24"/>
          <w:lang w:eastAsia="en-IN"/>
        </w:rPr>
        <w:t>Goal State</w:t>
      </w:r>
      <w:r w:rsidRPr="00D3645E">
        <w:rPr>
          <w:rFonts w:ascii="Times New Roman" w:eastAsia="Times New Roman" w:hAnsi="Times New Roman" w:cs="Times New Roman"/>
          <w:bCs/>
          <w:color w:val="222222"/>
          <w:sz w:val="24"/>
          <w:szCs w:val="24"/>
          <w:lang w:eastAsia="en-IN"/>
        </w:rPr>
        <w:t>: the digits to the letters must be assigned in such a manner so that the sum is satisfied.</w:t>
      </w:r>
    </w:p>
    <w:p w14:paraId="0A135863" w14:textId="77777777" w:rsidR="00E77588" w:rsidRPr="00D3645E" w:rsidRDefault="00E77588" w:rsidP="00D3645E">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23327874" w14:textId="77777777" w:rsidR="00241DD2" w:rsidRDefault="004E72EA" w:rsidP="004E72EA">
      <w:pPr>
        <w:shd w:val="clear" w:color="auto" w:fill="FFFFFF"/>
        <w:spacing w:line="240" w:lineRule="auto"/>
        <w:rPr>
          <w:rFonts w:ascii="Times New Roman" w:eastAsia="Times New Roman" w:hAnsi="Times New Roman" w:cs="Times New Roman"/>
          <w:color w:val="222222"/>
          <w:sz w:val="24"/>
          <w:szCs w:val="24"/>
          <w:lang w:eastAsia="en-IN"/>
        </w:rPr>
      </w:pPr>
      <w:r w:rsidRPr="004E72EA">
        <w:rPr>
          <w:rFonts w:ascii="Times New Roman" w:eastAsia="Times New Roman" w:hAnsi="Times New Roman" w:cs="Times New Roman"/>
          <w:color w:val="222222"/>
          <w:sz w:val="24"/>
          <w:szCs w:val="24"/>
          <w:lang w:eastAsia="en-IN"/>
        </w:rPr>
        <w:t xml:space="preserve">The </w:t>
      </w:r>
      <w:r w:rsidRPr="00944CD9">
        <w:rPr>
          <w:rFonts w:ascii="Times New Roman" w:eastAsia="Times New Roman" w:hAnsi="Times New Roman" w:cs="Times New Roman"/>
          <w:b/>
          <w:color w:val="222222"/>
          <w:sz w:val="24"/>
          <w:szCs w:val="24"/>
          <w:lang w:eastAsia="en-IN"/>
        </w:rPr>
        <w:t>solution process</w:t>
      </w:r>
      <w:r w:rsidRPr="004E72EA">
        <w:rPr>
          <w:rFonts w:ascii="Times New Roman" w:eastAsia="Times New Roman" w:hAnsi="Times New Roman" w:cs="Times New Roman"/>
          <w:color w:val="222222"/>
          <w:sz w:val="24"/>
          <w:szCs w:val="24"/>
          <w:lang w:eastAsia="en-IN"/>
        </w:rPr>
        <w:t xml:space="preserve"> proceeds in cycles. At each cycle, two significant th</w:t>
      </w:r>
      <w:r w:rsidR="006A2EF0">
        <w:rPr>
          <w:rFonts w:ascii="Times New Roman" w:eastAsia="Times New Roman" w:hAnsi="Times New Roman" w:cs="Times New Roman"/>
          <w:color w:val="222222"/>
          <w:sz w:val="24"/>
          <w:szCs w:val="24"/>
          <w:lang w:eastAsia="en-IN"/>
        </w:rPr>
        <w:t>ings are done</w:t>
      </w:r>
      <w:r w:rsidRPr="004E72EA">
        <w:rPr>
          <w:rFonts w:ascii="Times New Roman" w:eastAsia="Times New Roman" w:hAnsi="Times New Roman" w:cs="Times New Roman"/>
          <w:color w:val="222222"/>
          <w:sz w:val="24"/>
          <w:szCs w:val="24"/>
          <w:lang w:eastAsia="en-IN"/>
        </w:rPr>
        <w:t>:</w:t>
      </w:r>
    </w:p>
    <w:p w14:paraId="6243AD3D" w14:textId="77777777" w:rsidR="004E72EA" w:rsidRPr="004E72EA" w:rsidRDefault="004E72EA" w:rsidP="004E72EA">
      <w:pPr>
        <w:shd w:val="clear" w:color="auto" w:fill="FFFFFF"/>
        <w:spacing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1</w:t>
      </w:r>
      <w:r w:rsidRPr="004E72EA">
        <w:rPr>
          <w:rFonts w:ascii="Times New Roman" w:eastAsia="Times New Roman" w:hAnsi="Times New Roman" w:cs="Times New Roman"/>
          <w:color w:val="222222"/>
          <w:sz w:val="24"/>
          <w:szCs w:val="24"/>
          <w:lang w:eastAsia="en-IN"/>
        </w:rPr>
        <w:t>. Constraints are propagated by using rules that correspond to the properties of arithmetic.</w:t>
      </w:r>
    </w:p>
    <w:p w14:paraId="5959F8B7" w14:textId="77777777" w:rsidR="004E72EA" w:rsidRPr="004E72EA" w:rsidRDefault="004E72EA" w:rsidP="004E72EA">
      <w:pPr>
        <w:shd w:val="clear" w:color="auto" w:fill="FFFFFF"/>
        <w:spacing w:line="240" w:lineRule="auto"/>
        <w:rPr>
          <w:rFonts w:ascii="Times New Roman" w:eastAsia="Times New Roman" w:hAnsi="Times New Roman" w:cs="Times New Roman"/>
          <w:color w:val="222222"/>
          <w:sz w:val="24"/>
          <w:szCs w:val="24"/>
          <w:lang w:eastAsia="en-IN"/>
        </w:rPr>
      </w:pPr>
      <w:r w:rsidRPr="004E72EA">
        <w:rPr>
          <w:rFonts w:ascii="Times New Roman" w:eastAsia="Times New Roman" w:hAnsi="Times New Roman" w:cs="Times New Roman"/>
          <w:color w:val="222222"/>
          <w:sz w:val="24"/>
          <w:szCs w:val="24"/>
          <w:lang w:eastAsia="en-IN"/>
        </w:rPr>
        <w:t>2. A value is guessed for some letter whose value is not yet determined.</w:t>
      </w:r>
    </w:p>
    <w:p w14:paraId="6BA77279" w14:textId="77777777" w:rsidR="0088536B" w:rsidRDefault="004E72EA" w:rsidP="004E72EA">
      <w:pPr>
        <w:shd w:val="clear" w:color="auto" w:fill="FFFFFF"/>
        <w:spacing w:line="360" w:lineRule="auto"/>
        <w:jc w:val="both"/>
        <w:rPr>
          <w:rFonts w:ascii="Times New Roman" w:eastAsia="Times New Roman" w:hAnsi="Times New Roman" w:cs="Times New Roman"/>
          <w:color w:val="222222"/>
          <w:sz w:val="24"/>
          <w:szCs w:val="24"/>
          <w:lang w:eastAsia="en-IN"/>
        </w:rPr>
      </w:pPr>
      <w:r w:rsidRPr="004E72EA">
        <w:rPr>
          <w:rFonts w:ascii="Times New Roman" w:eastAsia="Times New Roman" w:hAnsi="Times New Roman" w:cs="Times New Roman"/>
          <w:color w:val="222222"/>
          <w:sz w:val="24"/>
          <w:szCs w:val="24"/>
          <w:lang w:eastAsia="en-IN"/>
        </w:rPr>
        <w:t>In the first step</w:t>
      </w:r>
      <w:r w:rsidR="00944CD9">
        <w:rPr>
          <w:rFonts w:ascii="Times New Roman" w:eastAsia="Times New Roman" w:hAnsi="Times New Roman" w:cs="Times New Roman"/>
          <w:color w:val="222222"/>
          <w:sz w:val="24"/>
          <w:szCs w:val="24"/>
          <w:lang w:eastAsia="en-IN"/>
        </w:rPr>
        <w:t>,</w:t>
      </w:r>
      <w:r w:rsidRPr="004E72EA">
        <w:rPr>
          <w:rFonts w:ascii="Times New Roman" w:eastAsia="Times New Roman" w:hAnsi="Times New Roman" w:cs="Times New Roman"/>
          <w:color w:val="222222"/>
          <w:sz w:val="24"/>
          <w:szCs w:val="24"/>
          <w:lang w:eastAsia="en-IN"/>
        </w:rPr>
        <w:t xml:space="preserve"> it does not usually matter a great deal what order the propagation is done in, since all</w:t>
      </w:r>
      <w:r>
        <w:rPr>
          <w:rFonts w:ascii="Times New Roman" w:eastAsia="Times New Roman" w:hAnsi="Times New Roman" w:cs="Times New Roman"/>
          <w:color w:val="222222"/>
          <w:sz w:val="24"/>
          <w:szCs w:val="24"/>
          <w:lang w:eastAsia="en-IN"/>
        </w:rPr>
        <w:t xml:space="preserve"> </w:t>
      </w:r>
      <w:r w:rsidRPr="004E72EA">
        <w:rPr>
          <w:rFonts w:ascii="Times New Roman" w:eastAsia="Times New Roman" w:hAnsi="Times New Roman" w:cs="Times New Roman"/>
          <w:color w:val="222222"/>
          <w:sz w:val="24"/>
          <w:szCs w:val="24"/>
          <w:lang w:eastAsia="en-IN"/>
        </w:rPr>
        <w:t>available propagations will be performed before the step ends. In the second step, though</w:t>
      </w:r>
      <w:r w:rsidR="00944CD9">
        <w:rPr>
          <w:rFonts w:ascii="Times New Roman" w:eastAsia="Times New Roman" w:hAnsi="Times New Roman" w:cs="Times New Roman"/>
          <w:color w:val="222222"/>
          <w:sz w:val="24"/>
          <w:szCs w:val="24"/>
          <w:lang w:eastAsia="en-IN"/>
        </w:rPr>
        <w:t>,</w:t>
      </w:r>
      <w:r w:rsidRPr="004E72EA">
        <w:rPr>
          <w:rFonts w:ascii="Times New Roman" w:eastAsia="Times New Roman" w:hAnsi="Times New Roman" w:cs="Times New Roman"/>
          <w:color w:val="222222"/>
          <w:sz w:val="24"/>
          <w:szCs w:val="24"/>
          <w:lang w:eastAsia="en-IN"/>
        </w:rPr>
        <w:t xml:space="preserve"> the order in which guesses are tried may have a substantial impact on the degree of search that is necessary. A few useful heuristics can help to select the best guess to try first. The result of the first few cycles of processing this example is shown in Fig. </w:t>
      </w:r>
      <w:r w:rsidR="00BC5EBB">
        <w:rPr>
          <w:rFonts w:ascii="Times New Roman" w:eastAsia="Times New Roman" w:hAnsi="Times New Roman" w:cs="Times New Roman"/>
          <w:color w:val="222222"/>
          <w:sz w:val="24"/>
          <w:szCs w:val="24"/>
          <w:lang w:eastAsia="en-IN"/>
        </w:rPr>
        <w:t>below</w:t>
      </w:r>
      <w:r w:rsidRPr="004E72EA">
        <w:rPr>
          <w:rFonts w:ascii="Times New Roman" w:eastAsia="Times New Roman" w:hAnsi="Times New Roman" w:cs="Times New Roman"/>
          <w:color w:val="222222"/>
          <w:sz w:val="24"/>
          <w:szCs w:val="24"/>
          <w:lang w:eastAsia="en-IN"/>
        </w:rPr>
        <w:t xml:space="preserve">. Since constraints never disappear at lower levels, only the ones being added are shown for each level. </w:t>
      </w:r>
      <w:r w:rsidR="00BC5EBB">
        <w:rPr>
          <w:rFonts w:ascii="Times New Roman" w:eastAsia="Times New Roman" w:hAnsi="Times New Roman" w:cs="Times New Roman"/>
          <w:color w:val="222222"/>
          <w:sz w:val="24"/>
          <w:szCs w:val="24"/>
          <w:lang w:eastAsia="en-IN"/>
        </w:rPr>
        <w:t>C1</w:t>
      </w:r>
      <w:r w:rsidRPr="004E72EA">
        <w:rPr>
          <w:rFonts w:ascii="Times New Roman" w:eastAsia="Times New Roman" w:hAnsi="Times New Roman" w:cs="Times New Roman"/>
          <w:color w:val="222222"/>
          <w:sz w:val="24"/>
          <w:szCs w:val="24"/>
          <w:lang w:eastAsia="en-IN"/>
        </w:rPr>
        <w:t>, C2, C3, and C4 indicate the carry bits out of the columns, numbering from the right</w:t>
      </w:r>
      <w:r w:rsidR="0088536B">
        <w:rPr>
          <w:rFonts w:ascii="Times New Roman" w:eastAsia="Times New Roman" w:hAnsi="Times New Roman" w:cs="Times New Roman"/>
          <w:color w:val="222222"/>
          <w:sz w:val="24"/>
          <w:szCs w:val="24"/>
          <w:lang w:eastAsia="en-IN"/>
        </w:rPr>
        <w:t xml:space="preserve">. </w:t>
      </w:r>
      <w:r w:rsidR="0088536B" w:rsidRPr="0088536B">
        <w:rPr>
          <w:rFonts w:ascii="Times New Roman" w:eastAsia="Times New Roman" w:hAnsi="Times New Roman" w:cs="Times New Roman"/>
          <w:color w:val="222222"/>
          <w:sz w:val="24"/>
          <w:szCs w:val="24"/>
          <w:lang w:eastAsia="en-IN"/>
        </w:rPr>
        <w:t>Initially, rules for propagating constraints generate the following additional constraints:</w:t>
      </w:r>
    </w:p>
    <w:p w14:paraId="11DF7EAD" w14:textId="77777777" w:rsidR="0088536B" w:rsidRPr="0088536B" w:rsidRDefault="0088536B" w:rsidP="0088536B">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w:t>
      </w:r>
      <w:r>
        <w:rPr>
          <w:rFonts w:ascii="Times New Roman" w:eastAsia="Times New Roman" w:hAnsi="Times New Roman" w:cs="Times New Roman"/>
          <w:color w:val="222222"/>
          <w:sz w:val="24"/>
          <w:szCs w:val="24"/>
          <w:lang w:eastAsia="en-IN"/>
        </w:rPr>
        <w:tab/>
        <w:t>M = 1</w:t>
      </w:r>
      <w:r w:rsidRPr="0088536B">
        <w:rPr>
          <w:rFonts w:ascii="Times New Roman" w:eastAsia="Times New Roman" w:hAnsi="Times New Roman" w:cs="Times New Roman"/>
          <w:color w:val="222222"/>
          <w:sz w:val="24"/>
          <w:szCs w:val="24"/>
          <w:lang w:eastAsia="en-IN"/>
        </w:rPr>
        <w:t>, since two single-digit numbers plus a carry cannot total more than 19.</w:t>
      </w:r>
    </w:p>
    <w:p w14:paraId="460B69EB" w14:textId="77777777" w:rsidR="0088536B" w:rsidRPr="0088536B" w:rsidRDefault="0088536B" w:rsidP="0088536B">
      <w:pPr>
        <w:shd w:val="clear" w:color="auto" w:fill="FFFFFF"/>
        <w:spacing w:line="360" w:lineRule="auto"/>
        <w:jc w:val="both"/>
        <w:rPr>
          <w:rFonts w:ascii="Times New Roman" w:eastAsia="Times New Roman" w:hAnsi="Times New Roman" w:cs="Times New Roman"/>
          <w:color w:val="222222"/>
          <w:sz w:val="24"/>
          <w:szCs w:val="24"/>
          <w:lang w:eastAsia="en-IN"/>
        </w:rPr>
      </w:pPr>
      <w:r w:rsidRPr="0088536B">
        <w:rPr>
          <w:rFonts w:ascii="Times New Roman" w:eastAsia="Times New Roman" w:hAnsi="Times New Roman" w:cs="Times New Roman"/>
          <w:color w:val="222222"/>
          <w:sz w:val="24"/>
          <w:szCs w:val="24"/>
          <w:lang w:eastAsia="en-IN"/>
        </w:rPr>
        <w:t>•</w:t>
      </w:r>
      <w:r w:rsidRPr="0088536B">
        <w:rPr>
          <w:rFonts w:ascii="Times New Roman" w:eastAsia="Times New Roman" w:hAnsi="Times New Roman" w:cs="Times New Roman"/>
          <w:color w:val="222222"/>
          <w:sz w:val="24"/>
          <w:szCs w:val="24"/>
          <w:lang w:eastAsia="en-IN"/>
        </w:rPr>
        <w:tab/>
        <w:t>S = 8 or 9, since S +M +C3 &gt; 9 (</w:t>
      </w:r>
      <w:r>
        <w:rPr>
          <w:rFonts w:ascii="Times New Roman" w:eastAsia="Times New Roman" w:hAnsi="Times New Roman" w:cs="Times New Roman"/>
          <w:color w:val="222222"/>
          <w:sz w:val="24"/>
          <w:szCs w:val="24"/>
          <w:lang w:eastAsia="en-IN"/>
        </w:rPr>
        <w:t>to generate the carry) and M = 1, S + 1</w:t>
      </w:r>
      <w:r w:rsidR="00B12814">
        <w:rPr>
          <w:rFonts w:ascii="Times New Roman" w:eastAsia="Times New Roman" w:hAnsi="Times New Roman" w:cs="Times New Roman"/>
          <w:color w:val="222222"/>
          <w:sz w:val="24"/>
          <w:szCs w:val="24"/>
          <w:lang w:eastAsia="en-IN"/>
        </w:rPr>
        <w:t xml:space="preserve"> + C3 &gt; 9. So S+ C3 &gt; 8 and C3 is at most 1</w:t>
      </w:r>
      <w:r w:rsidRPr="0088536B">
        <w:rPr>
          <w:rFonts w:ascii="Times New Roman" w:eastAsia="Times New Roman" w:hAnsi="Times New Roman" w:cs="Times New Roman"/>
          <w:color w:val="222222"/>
          <w:sz w:val="24"/>
          <w:szCs w:val="24"/>
          <w:lang w:eastAsia="en-IN"/>
        </w:rPr>
        <w:t>.</w:t>
      </w:r>
    </w:p>
    <w:p w14:paraId="3EEB499E" w14:textId="77777777" w:rsidR="0088536B" w:rsidRPr="0088536B" w:rsidRDefault="0088536B" w:rsidP="0088536B">
      <w:pPr>
        <w:shd w:val="clear" w:color="auto" w:fill="FFFFFF"/>
        <w:spacing w:line="360" w:lineRule="auto"/>
        <w:jc w:val="both"/>
        <w:rPr>
          <w:rFonts w:ascii="Times New Roman" w:eastAsia="Times New Roman" w:hAnsi="Times New Roman" w:cs="Times New Roman"/>
          <w:color w:val="222222"/>
          <w:sz w:val="24"/>
          <w:szCs w:val="24"/>
          <w:lang w:eastAsia="en-IN"/>
        </w:rPr>
      </w:pPr>
      <w:r w:rsidRPr="0088536B">
        <w:rPr>
          <w:rFonts w:ascii="Times New Roman" w:eastAsia="Times New Roman" w:hAnsi="Times New Roman" w:cs="Times New Roman"/>
          <w:color w:val="222222"/>
          <w:sz w:val="24"/>
          <w:szCs w:val="24"/>
          <w:lang w:eastAsia="en-IN"/>
        </w:rPr>
        <w:t>•</w:t>
      </w:r>
      <w:r w:rsidRPr="0088536B">
        <w:rPr>
          <w:rFonts w:ascii="Times New Roman" w:eastAsia="Times New Roman" w:hAnsi="Times New Roman" w:cs="Times New Roman"/>
          <w:color w:val="222222"/>
          <w:sz w:val="24"/>
          <w:szCs w:val="24"/>
          <w:lang w:eastAsia="en-IN"/>
        </w:rPr>
        <w:tab/>
      </w:r>
      <w:r w:rsidR="00B12814">
        <w:rPr>
          <w:rFonts w:ascii="Times New Roman" w:eastAsia="Times New Roman" w:hAnsi="Times New Roman" w:cs="Times New Roman"/>
          <w:color w:val="222222"/>
          <w:sz w:val="24"/>
          <w:szCs w:val="24"/>
          <w:lang w:eastAsia="en-IN"/>
        </w:rPr>
        <w:t>o = 0, since S + M(1) + C3 ( &lt;= 1</w:t>
      </w:r>
      <w:r w:rsidRPr="0088536B">
        <w:rPr>
          <w:rFonts w:ascii="Times New Roman" w:eastAsia="Times New Roman" w:hAnsi="Times New Roman" w:cs="Times New Roman"/>
          <w:color w:val="222222"/>
          <w:sz w:val="24"/>
          <w:szCs w:val="24"/>
          <w:lang w:eastAsia="en-IN"/>
        </w:rPr>
        <w:t>) must be at least 10 to generate a</w:t>
      </w:r>
      <w:r w:rsidR="00B12814">
        <w:rPr>
          <w:rFonts w:ascii="Times New Roman" w:eastAsia="Times New Roman" w:hAnsi="Times New Roman" w:cs="Times New Roman"/>
          <w:color w:val="222222"/>
          <w:sz w:val="24"/>
          <w:szCs w:val="24"/>
          <w:lang w:eastAsia="en-IN"/>
        </w:rPr>
        <w:t xml:space="preserve"> carry and it can be at most 11</w:t>
      </w:r>
      <w:r w:rsidRPr="0088536B">
        <w:rPr>
          <w:rFonts w:ascii="Times New Roman" w:eastAsia="Times New Roman" w:hAnsi="Times New Roman" w:cs="Times New Roman"/>
          <w:color w:val="222222"/>
          <w:sz w:val="24"/>
          <w:szCs w:val="24"/>
          <w:lang w:eastAsia="en-IN"/>
        </w:rPr>
        <w:t xml:space="preserve">. But M is already </w:t>
      </w:r>
      <w:r w:rsidR="00B12814">
        <w:rPr>
          <w:rFonts w:ascii="Times New Roman" w:eastAsia="Times New Roman" w:hAnsi="Times New Roman" w:cs="Times New Roman"/>
          <w:color w:val="222222"/>
          <w:sz w:val="24"/>
          <w:szCs w:val="24"/>
          <w:lang w:eastAsia="en-IN"/>
        </w:rPr>
        <w:t>1, so o</w:t>
      </w:r>
      <w:r w:rsidRPr="0088536B">
        <w:rPr>
          <w:rFonts w:ascii="Times New Roman" w:eastAsia="Times New Roman" w:hAnsi="Times New Roman" w:cs="Times New Roman"/>
          <w:color w:val="222222"/>
          <w:sz w:val="24"/>
          <w:szCs w:val="24"/>
          <w:lang w:eastAsia="en-IN"/>
        </w:rPr>
        <w:t xml:space="preserve"> must be 0.</w:t>
      </w:r>
    </w:p>
    <w:p w14:paraId="637405CB" w14:textId="77777777" w:rsidR="0088536B" w:rsidRDefault="0088536B" w:rsidP="0088536B">
      <w:pPr>
        <w:shd w:val="clear" w:color="auto" w:fill="FFFFFF"/>
        <w:spacing w:line="360" w:lineRule="auto"/>
        <w:jc w:val="both"/>
        <w:rPr>
          <w:rFonts w:ascii="Times New Roman" w:eastAsia="Times New Roman" w:hAnsi="Times New Roman" w:cs="Times New Roman"/>
          <w:color w:val="222222"/>
          <w:sz w:val="24"/>
          <w:szCs w:val="24"/>
          <w:lang w:eastAsia="en-IN"/>
        </w:rPr>
      </w:pPr>
      <w:r w:rsidRPr="0088536B">
        <w:rPr>
          <w:rFonts w:ascii="Times New Roman" w:eastAsia="Times New Roman" w:hAnsi="Times New Roman" w:cs="Times New Roman"/>
          <w:color w:val="222222"/>
          <w:sz w:val="24"/>
          <w:szCs w:val="24"/>
          <w:lang w:eastAsia="en-IN"/>
        </w:rPr>
        <w:t>•</w:t>
      </w:r>
      <w:r w:rsidRPr="0088536B">
        <w:rPr>
          <w:rFonts w:ascii="Times New Roman" w:eastAsia="Times New Roman" w:hAnsi="Times New Roman" w:cs="Times New Roman"/>
          <w:color w:val="222222"/>
          <w:sz w:val="24"/>
          <w:szCs w:val="24"/>
          <w:lang w:eastAsia="en-IN"/>
        </w:rPr>
        <w:tab/>
        <w:t>N =E or</w:t>
      </w:r>
      <w:r w:rsidR="00B12814">
        <w:rPr>
          <w:rFonts w:ascii="Times New Roman" w:eastAsia="Times New Roman" w:hAnsi="Times New Roman" w:cs="Times New Roman"/>
          <w:color w:val="222222"/>
          <w:sz w:val="24"/>
          <w:szCs w:val="24"/>
          <w:lang w:eastAsia="en-IN"/>
        </w:rPr>
        <w:t xml:space="preserve"> E + 1</w:t>
      </w:r>
      <w:r w:rsidRPr="0088536B">
        <w:rPr>
          <w:rFonts w:ascii="Times New Roman" w:eastAsia="Times New Roman" w:hAnsi="Times New Roman" w:cs="Times New Roman"/>
          <w:color w:val="222222"/>
          <w:sz w:val="24"/>
          <w:szCs w:val="24"/>
          <w:lang w:eastAsia="en-IN"/>
        </w:rPr>
        <w:t>, depending on the value ofC2. But N cannot have the same value as E. So</w:t>
      </w:r>
      <w:r w:rsidR="00B12814">
        <w:rPr>
          <w:rFonts w:ascii="Times New Roman" w:eastAsia="Times New Roman" w:hAnsi="Times New Roman" w:cs="Times New Roman"/>
          <w:color w:val="222222"/>
          <w:sz w:val="24"/>
          <w:szCs w:val="24"/>
          <w:lang w:eastAsia="en-IN"/>
        </w:rPr>
        <w:t xml:space="preserve"> </w:t>
      </w:r>
      <w:r w:rsidRPr="0088536B">
        <w:rPr>
          <w:rFonts w:ascii="Times New Roman" w:eastAsia="Times New Roman" w:hAnsi="Times New Roman" w:cs="Times New Roman"/>
          <w:color w:val="222222"/>
          <w:sz w:val="24"/>
          <w:szCs w:val="24"/>
          <w:lang w:eastAsia="en-IN"/>
        </w:rPr>
        <w:t xml:space="preserve">N = E+ </w:t>
      </w:r>
      <w:r w:rsidR="00B12814">
        <w:rPr>
          <w:rFonts w:ascii="Times New Roman" w:eastAsia="Times New Roman" w:hAnsi="Times New Roman" w:cs="Times New Roman"/>
          <w:color w:val="222222"/>
          <w:sz w:val="24"/>
          <w:szCs w:val="24"/>
          <w:lang w:eastAsia="en-IN"/>
        </w:rPr>
        <w:t>1 and C2 is 1</w:t>
      </w:r>
      <w:r w:rsidRPr="0088536B">
        <w:rPr>
          <w:rFonts w:ascii="Times New Roman" w:eastAsia="Times New Roman" w:hAnsi="Times New Roman" w:cs="Times New Roman"/>
          <w:color w:val="222222"/>
          <w:sz w:val="24"/>
          <w:szCs w:val="24"/>
          <w:lang w:eastAsia="en-IN"/>
        </w:rPr>
        <w:t>.</w:t>
      </w:r>
    </w:p>
    <w:p w14:paraId="750F1CF3" w14:textId="77777777" w:rsidR="0088536B" w:rsidRPr="0088536B" w:rsidRDefault="0088536B" w:rsidP="0088536B">
      <w:pPr>
        <w:shd w:val="clear" w:color="auto" w:fill="FFFFFF"/>
        <w:spacing w:line="360" w:lineRule="auto"/>
        <w:jc w:val="both"/>
        <w:rPr>
          <w:rFonts w:ascii="Times New Roman" w:eastAsia="Times New Roman" w:hAnsi="Times New Roman" w:cs="Times New Roman"/>
          <w:color w:val="222222"/>
          <w:sz w:val="24"/>
          <w:szCs w:val="24"/>
          <w:lang w:eastAsia="en-IN"/>
        </w:rPr>
      </w:pPr>
      <w:r w:rsidRPr="0088536B">
        <w:rPr>
          <w:rFonts w:ascii="Times New Roman" w:eastAsia="Times New Roman" w:hAnsi="Times New Roman" w:cs="Times New Roman"/>
          <w:color w:val="222222"/>
          <w:sz w:val="24"/>
          <w:szCs w:val="24"/>
          <w:lang w:eastAsia="en-IN"/>
        </w:rPr>
        <w:t>•</w:t>
      </w:r>
      <w:r w:rsidRPr="0088536B">
        <w:rPr>
          <w:rFonts w:ascii="Times New Roman" w:eastAsia="Times New Roman" w:hAnsi="Times New Roman" w:cs="Times New Roman"/>
          <w:color w:val="222222"/>
          <w:sz w:val="24"/>
          <w:szCs w:val="24"/>
          <w:lang w:eastAsia="en-IN"/>
        </w:rPr>
        <w:tab/>
        <w:t xml:space="preserve">In order for C2 to be </w:t>
      </w:r>
      <w:r w:rsidR="00B12814">
        <w:rPr>
          <w:rFonts w:ascii="Times New Roman" w:eastAsia="Times New Roman" w:hAnsi="Times New Roman" w:cs="Times New Roman"/>
          <w:color w:val="222222"/>
          <w:sz w:val="24"/>
          <w:szCs w:val="24"/>
          <w:lang w:eastAsia="en-IN"/>
        </w:rPr>
        <w:t>1</w:t>
      </w:r>
      <w:r w:rsidRPr="0088536B">
        <w:rPr>
          <w:rFonts w:ascii="Times New Roman" w:eastAsia="Times New Roman" w:hAnsi="Times New Roman" w:cs="Times New Roman"/>
          <w:color w:val="222222"/>
          <w:sz w:val="24"/>
          <w:szCs w:val="24"/>
          <w:lang w:eastAsia="en-IN"/>
        </w:rPr>
        <w:t>, the sum of N + R + Cl must be greater than 9, so N + R must be greater than 8.</w:t>
      </w:r>
    </w:p>
    <w:p w14:paraId="5FD69F2B" w14:textId="77777777" w:rsidR="0088536B" w:rsidRPr="0088536B" w:rsidRDefault="0088536B" w:rsidP="0088536B">
      <w:pPr>
        <w:shd w:val="clear" w:color="auto" w:fill="FFFFFF"/>
        <w:spacing w:line="360" w:lineRule="auto"/>
        <w:jc w:val="both"/>
        <w:rPr>
          <w:rFonts w:ascii="Times New Roman" w:eastAsia="Times New Roman" w:hAnsi="Times New Roman" w:cs="Times New Roman"/>
          <w:color w:val="222222"/>
          <w:sz w:val="24"/>
          <w:szCs w:val="24"/>
          <w:lang w:eastAsia="en-IN"/>
        </w:rPr>
      </w:pPr>
      <w:r w:rsidRPr="0088536B">
        <w:rPr>
          <w:rFonts w:ascii="Times New Roman" w:eastAsia="Times New Roman" w:hAnsi="Times New Roman" w:cs="Times New Roman"/>
          <w:color w:val="222222"/>
          <w:sz w:val="24"/>
          <w:szCs w:val="24"/>
          <w:lang w:eastAsia="en-IN"/>
        </w:rPr>
        <w:t>•</w:t>
      </w:r>
      <w:r w:rsidRPr="0088536B">
        <w:rPr>
          <w:rFonts w:ascii="Times New Roman" w:eastAsia="Times New Roman" w:hAnsi="Times New Roman" w:cs="Times New Roman"/>
          <w:color w:val="222222"/>
          <w:sz w:val="24"/>
          <w:szCs w:val="24"/>
          <w:lang w:eastAsia="en-IN"/>
        </w:rPr>
        <w:tab/>
        <w:t>N + R cannot be greater than 18, even with a carry in, so E cannot be 9.</w:t>
      </w:r>
    </w:p>
    <w:p w14:paraId="47A52F6E" w14:textId="77777777" w:rsidR="0088536B" w:rsidRDefault="0088536B" w:rsidP="0088536B">
      <w:pPr>
        <w:shd w:val="clear" w:color="auto" w:fill="FFFFFF"/>
        <w:spacing w:line="360" w:lineRule="auto"/>
        <w:jc w:val="both"/>
        <w:rPr>
          <w:rFonts w:ascii="Times New Roman" w:eastAsia="Times New Roman" w:hAnsi="Times New Roman" w:cs="Times New Roman"/>
          <w:color w:val="222222"/>
          <w:sz w:val="24"/>
          <w:szCs w:val="24"/>
          <w:lang w:eastAsia="en-IN"/>
        </w:rPr>
      </w:pPr>
      <w:r w:rsidRPr="0088536B">
        <w:rPr>
          <w:rFonts w:ascii="Times New Roman" w:eastAsia="Times New Roman" w:hAnsi="Times New Roman" w:cs="Times New Roman"/>
          <w:color w:val="222222"/>
          <w:sz w:val="24"/>
          <w:szCs w:val="24"/>
          <w:lang w:eastAsia="en-IN"/>
        </w:rPr>
        <w:t>At this point, let us assume that no more constraints can be generated. T</w:t>
      </w:r>
      <w:r>
        <w:rPr>
          <w:rFonts w:ascii="Times New Roman" w:eastAsia="Times New Roman" w:hAnsi="Times New Roman" w:cs="Times New Roman"/>
          <w:color w:val="222222"/>
          <w:sz w:val="24"/>
          <w:szCs w:val="24"/>
          <w:lang w:eastAsia="en-IN"/>
        </w:rPr>
        <w:t xml:space="preserve">hen, to make progress from here, </w:t>
      </w:r>
      <w:r w:rsidRPr="0088536B">
        <w:rPr>
          <w:rFonts w:ascii="Times New Roman" w:eastAsia="Times New Roman" w:hAnsi="Times New Roman" w:cs="Times New Roman"/>
          <w:color w:val="222222"/>
          <w:sz w:val="24"/>
          <w:szCs w:val="24"/>
          <w:lang w:eastAsia="en-IN"/>
        </w:rPr>
        <w:t>we must guess. Suppose E</w:t>
      </w:r>
      <w:r w:rsidR="00B12814">
        <w:rPr>
          <w:rFonts w:ascii="Times New Roman" w:eastAsia="Times New Roman" w:hAnsi="Times New Roman" w:cs="Times New Roman"/>
          <w:color w:val="222222"/>
          <w:sz w:val="24"/>
          <w:szCs w:val="24"/>
          <w:lang w:eastAsia="en-IN"/>
        </w:rPr>
        <w:t xml:space="preserve"> </w:t>
      </w:r>
      <w:r w:rsidRPr="0088536B">
        <w:rPr>
          <w:rFonts w:ascii="Times New Roman" w:eastAsia="Times New Roman" w:hAnsi="Times New Roman" w:cs="Times New Roman"/>
          <w:color w:val="222222"/>
          <w:sz w:val="24"/>
          <w:szCs w:val="24"/>
          <w:lang w:eastAsia="en-IN"/>
        </w:rPr>
        <w:t>is assigned the value 2. (We chose to guess a value for E because it occurs three times and thus interacts highly with the other letters.) Now the next cycle begins.</w:t>
      </w:r>
      <w:r>
        <w:rPr>
          <w:rFonts w:ascii="Times New Roman" w:eastAsia="Times New Roman" w:hAnsi="Times New Roman" w:cs="Times New Roman"/>
          <w:color w:val="222222"/>
          <w:sz w:val="24"/>
          <w:szCs w:val="24"/>
          <w:lang w:eastAsia="en-IN"/>
        </w:rPr>
        <w:t xml:space="preserve"> </w:t>
      </w:r>
      <w:r w:rsidRPr="0088536B">
        <w:rPr>
          <w:rFonts w:ascii="Times New Roman" w:eastAsia="Times New Roman" w:hAnsi="Times New Roman" w:cs="Times New Roman"/>
          <w:color w:val="222222"/>
          <w:sz w:val="24"/>
          <w:szCs w:val="24"/>
          <w:lang w:eastAsia="en-IN"/>
        </w:rPr>
        <w:t>The constraint propagator now observes that:</w:t>
      </w:r>
    </w:p>
    <w:p w14:paraId="27195DA3" w14:textId="77777777" w:rsidR="0088536B" w:rsidRPr="0088536B" w:rsidRDefault="00023099" w:rsidP="0088536B">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w:t>
      </w:r>
      <w:r>
        <w:rPr>
          <w:rFonts w:ascii="Times New Roman" w:eastAsia="Times New Roman" w:hAnsi="Times New Roman" w:cs="Times New Roman"/>
          <w:color w:val="222222"/>
          <w:sz w:val="24"/>
          <w:szCs w:val="24"/>
          <w:lang w:eastAsia="en-IN"/>
        </w:rPr>
        <w:tab/>
        <w:t>N = 3. Since N = E + 1</w:t>
      </w:r>
      <w:r w:rsidR="0088536B" w:rsidRPr="0088536B">
        <w:rPr>
          <w:rFonts w:ascii="Times New Roman" w:eastAsia="Times New Roman" w:hAnsi="Times New Roman" w:cs="Times New Roman"/>
          <w:color w:val="222222"/>
          <w:sz w:val="24"/>
          <w:szCs w:val="24"/>
          <w:lang w:eastAsia="en-IN"/>
        </w:rPr>
        <w:t>.</w:t>
      </w:r>
    </w:p>
    <w:p w14:paraId="132A056B" w14:textId="77777777" w:rsidR="0088536B" w:rsidRDefault="0088536B" w:rsidP="0088536B">
      <w:pPr>
        <w:shd w:val="clear" w:color="auto" w:fill="FFFFFF"/>
        <w:spacing w:line="360" w:lineRule="auto"/>
        <w:jc w:val="both"/>
        <w:rPr>
          <w:rFonts w:ascii="Times New Roman" w:eastAsia="Times New Roman" w:hAnsi="Times New Roman" w:cs="Times New Roman"/>
          <w:color w:val="222222"/>
          <w:sz w:val="24"/>
          <w:szCs w:val="24"/>
          <w:lang w:eastAsia="en-IN"/>
        </w:rPr>
      </w:pPr>
      <w:r w:rsidRPr="0088536B">
        <w:rPr>
          <w:rFonts w:ascii="Times New Roman" w:eastAsia="Times New Roman" w:hAnsi="Times New Roman" w:cs="Times New Roman"/>
          <w:color w:val="222222"/>
          <w:sz w:val="24"/>
          <w:szCs w:val="24"/>
          <w:lang w:eastAsia="en-IN"/>
        </w:rPr>
        <w:t>•</w:t>
      </w:r>
      <w:r w:rsidRPr="0088536B">
        <w:rPr>
          <w:rFonts w:ascii="Times New Roman" w:eastAsia="Times New Roman" w:hAnsi="Times New Roman" w:cs="Times New Roman"/>
          <w:color w:val="222222"/>
          <w:sz w:val="24"/>
          <w:szCs w:val="24"/>
          <w:lang w:eastAsia="en-IN"/>
        </w:rPr>
        <w:tab/>
        <w:t>R = 8 or 9,</w:t>
      </w:r>
      <w:r w:rsidR="00023099">
        <w:rPr>
          <w:rFonts w:ascii="Times New Roman" w:eastAsia="Times New Roman" w:hAnsi="Times New Roman" w:cs="Times New Roman"/>
          <w:color w:val="222222"/>
          <w:sz w:val="24"/>
          <w:szCs w:val="24"/>
          <w:lang w:eastAsia="en-IN"/>
        </w:rPr>
        <w:t xml:space="preserve"> since R + N (3) + Cl (1</w:t>
      </w:r>
      <w:r w:rsidRPr="0088536B">
        <w:rPr>
          <w:rFonts w:ascii="Times New Roman" w:eastAsia="Times New Roman" w:hAnsi="Times New Roman" w:cs="Times New Roman"/>
          <w:color w:val="222222"/>
          <w:sz w:val="24"/>
          <w:szCs w:val="24"/>
          <w:lang w:eastAsia="en-IN"/>
        </w:rPr>
        <w:t xml:space="preserve"> or 0) =</w:t>
      </w:r>
      <w:r w:rsidR="00023099">
        <w:rPr>
          <w:rFonts w:ascii="Times New Roman" w:eastAsia="Times New Roman" w:hAnsi="Times New Roman" w:cs="Times New Roman"/>
          <w:color w:val="222222"/>
          <w:sz w:val="24"/>
          <w:szCs w:val="24"/>
          <w:lang w:eastAsia="en-IN"/>
        </w:rPr>
        <w:t xml:space="preserve"> 2 or 12. But since N is alread</w:t>
      </w:r>
      <w:r w:rsidRPr="0088536B">
        <w:rPr>
          <w:rFonts w:ascii="Times New Roman" w:eastAsia="Times New Roman" w:hAnsi="Times New Roman" w:cs="Times New Roman"/>
          <w:color w:val="222222"/>
          <w:sz w:val="24"/>
          <w:szCs w:val="24"/>
          <w:lang w:eastAsia="en-IN"/>
        </w:rPr>
        <w:t>y 3, the sum of these nonnegative numbers cannot be l</w:t>
      </w:r>
      <w:r w:rsidR="00023099">
        <w:rPr>
          <w:rFonts w:ascii="Times New Roman" w:eastAsia="Times New Roman" w:hAnsi="Times New Roman" w:cs="Times New Roman"/>
          <w:color w:val="222222"/>
          <w:sz w:val="24"/>
          <w:szCs w:val="24"/>
          <w:lang w:eastAsia="en-IN"/>
        </w:rPr>
        <w:t>ess than 3. Thus R + 3 + (0 or 1</w:t>
      </w:r>
      <w:r w:rsidRPr="0088536B">
        <w:rPr>
          <w:rFonts w:ascii="Times New Roman" w:eastAsia="Times New Roman" w:hAnsi="Times New Roman" w:cs="Times New Roman"/>
          <w:color w:val="222222"/>
          <w:sz w:val="24"/>
          <w:szCs w:val="24"/>
          <w:lang w:eastAsia="en-IN"/>
        </w:rPr>
        <w:t>)</w:t>
      </w:r>
      <w:r w:rsidR="00F70D95">
        <w:rPr>
          <w:rFonts w:ascii="Times New Roman" w:eastAsia="Times New Roman" w:hAnsi="Times New Roman" w:cs="Times New Roman"/>
          <w:color w:val="222222"/>
          <w:sz w:val="24"/>
          <w:szCs w:val="24"/>
          <w:lang w:eastAsia="en-IN"/>
        </w:rPr>
        <w:t xml:space="preserve"> </w:t>
      </w:r>
      <w:r w:rsidRPr="0088536B">
        <w:rPr>
          <w:rFonts w:ascii="Times New Roman" w:eastAsia="Times New Roman" w:hAnsi="Times New Roman" w:cs="Times New Roman"/>
          <w:color w:val="222222"/>
          <w:sz w:val="24"/>
          <w:szCs w:val="24"/>
          <w:lang w:eastAsia="en-IN"/>
        </w:rPr>
        <w:t>= 12 and R = 8 or 9.</w:t>
      </w:r>
    </w:p>
    <w:p w14:paraId="4E1E8D1F" w14:textId="77777777" w:rsidR="0088536B" w:rsidRPr="00023099" w:rsidRDefault="00023099" w:rsidP="00023099">
      <w:pPr>
        <w:pStyle w:val="ListParagraph"/>
        <w:numPr>
          <w:ilvl w:val="0"/>
          <w:numId w:val="16"/>
        </w:numPr>
        <w:shd w:val="clear" w:color="auto" w:fill="FFFFFF"/>
        <w:spacing w:line="360" w:lineRule="auto"/>
        <w:jc w:val="both"/>
        <w:rPr>
          <w:rFonts w:eastAsia="Times New Roman"/>
          <w:color w:val="222222"/>
        </w:rPr>
      </w:pPr>
      <w:r w:rsidRPr="00023099">
        <w:rPr>
          <w:rFonts w:eastAsia="Times New Roman"/>
          <w:color w:val="222222"/>
        </w:rPr>
        <w:t>2 + D = Y or 2 + D = 10</w:t>
      </w:r>
      <w:r w:rsidR="0088536B" w:rsidRPr="00023099">
        <w:rPr>
          <w:rFonts w:eastAsia="Times New Roman"/>
          <w:color w:val="222222"/>
        </w:rPr>
        <w:t xml:space="preserve"> + Y, from the sum in the rightmost column. </w:t>
      </w:r>
    </w:p>
    <w:p w14:paraId="0518C165" w14:textId="77777777" w:rsidR="0088536B" w:rsidRDefault="0088536B" w:rsidP="004E72EA">
      <w:pPr>
        <w:shd w:val="clear" w:color="auto" w:fill="FFFFFF"/>
        <w:spacing w:line="360" w:lineRule="auto"/>
        <w:jc w:val="both"/>
        <w:rPr>
          <w:rFonts w:ascii="Times New Roman" w:eastAsia="Times New Roman" w:hAnsi="Times New Roman" w:cs="Times New Roman"/>
          <w:color w:val="222222"/>
          <w:sz w:val="24"/>
          <w:szCs w:val="24"/>
          <w:lang w:eastAsia="en-IN"/>
        </w:rPr>
      </w:pPr>
      <w:r w:rsidRPr="0088536B">
        <w:rPr>
          <w:rFonts w:ascii="Times New Roman" w:eastAsia="Times New Roman" w:hAnsi="Times New Roman" w:cs="Times New Roman"/>
          <w:color w:val="222222"/>
          <w:sz w:val="24"/>
          <w:szCs w:val="24"/>
          <w:lang w:eastAsia="en-IN"/>
        </w:rPr>
        <w:t>Again, assu</w:t>
      </w:r>
      <w:r w:rsidR="00023099">
        <w:rPr>
          <w:rFonts w:ascii="Times New Roman" w:eastAsia="Times New Roman" w:hAnsi="Times New Roman" w:cs="Times New Roman"/>
          <w:color w:val="222222"/>
          <w:sz w:val="24"/>
          <w:szCs w:val="24"/>
          <w:lang w:eastAsia="en-IN"/>
        </w:rPr>
        <w:t>m</w:t>
      </w:r>
      <w:r w:rsidRPr="0088536B">
        <w:rPr>
          <w:rFonts w:ascii="Times New Roman" w:eastAsia="Times New Roman" w:hAnsi="Times New Roman" w:cs="Times New Roman"/>
          <w:color w:val="222222"/>
          <w:sz w:val="24"/>
          <w:szCs w:val="24"/>
          <w:lang w:eastAsia="en-IN"/>
        </w:rPr>
        <w:t>ing no further constraints can be</w:t>
      </w:r>
      <w:r w:rsidRPr="0088536B">
        <w:t xml:space="preserve"> </w:t>
      </w:r>
      <w:r w:rsidRPr="0088536B">
        <w:rPr>
          <w:rFonts w:ascii="Times New Roman" w:eastAsia="Times New Roman" w:hAnsi="Times New Roman" w:cs="Times New Roman"/>
          <w:color w:val="222222"/>
          <w:sz w:val="24"/>
          <w:szCs w:val="24"/>
          <w:lang w:eastAsia="en-IN"/>
        </w:rPr>
        <w:t xml:space="preserve">generated, a guess is required. Suppose Cl is chosen to guess a </w:t>
      </w:r>
      <w:r w:rsidR="00023099">
        <w:rPr>
          <w:rFonts w:ascii="Times New Roman" w:eastAsia="Times New Roman" w:hAnsi="Times New Roman" w:cs="Times New Roman"/>
          <w:color w:val="222222"/>
          <w:sz w:val="24"/>
          <w:szCs w:val="24"/>
          <w:lang w:eastAsia="en-IN"/>
        </w:rPr>
        <w:t>value for. If we try the value 1</w:t>
      </w:r>
      <w:r w:rsidRPr="0088536B">
        <w:rPr>
          <w:rFonts w:ascii="Times New Roman" w:eastAsia="Times New Roman" w:hAnsi="Times New Roman" w:cs="Times New Roman"/>
          <w:color w:val="222222"/>
          <w:sz w:val="24"/>
          <w:szCs w:val="24"/>
          <w:lang w:eastAsia="en-IN"/>
        </w:rPr>
        <w:t>, then we eventually reach dead ends, as shown in the Fig. When this happens, the process will backtrack and try C</w:t>
      </w:r>
      <w:r w:rsidR="00023099">
        <w:rPr>
          <w:rFonts w:ascii="Times New Roman" w:eastAsia="Times New Roman" w:hAnsi="Times New Roman" w:cs="Times New Roman"/>
          <w:color w:val="222222"/>
          <w:sz w:val="24"/>
          <w:szCs w:val="24"/>
          <w:lang w:eastAsia="en-IN"/>
        </w:rPr>
        <w:t>1</w:t>
      </w:r>
      <w:r w:rsidR="007E6018">
        <w:rPr>
          <w:rFonts w:ascii="Times New Roman" w:eastAsia="Times New Roman" w:hAnsi="Times New Roman" w:cs="Times New Roman"/>
          <w:color w:val="222222"/>
          <w:sz w:val="24"/>
          <w:szCs w:val="24"/>
          <w:lang w:eastAsia="en-IN"/>
        </w:rPr>
        <w:t xml:space="preserve"> = 0. </w:t>
      </w:r>
    </w:p>
    <w:p w14:paraId="21BFFF15" w14:textId="77777777" w:rsidR="00DA542F" w:rsidRDefault="00DA542F" w:rsidP="004E72EA">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1D7E44D5" wp14:editId="10237121">
            <wp:extent cx="4600575" cy="38671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00575" cy="3867150"/>
                    </a:xfrm>
                    <a:prstGeom prst="rect">
                      <a:avLst/>
                    </a:prstGeom>
                    <a:noFill/>
                    <a:ln>
                      <a:noFill/>
                    </a:ln>
                  </pic:spPr>
                </pic:pic>
              </a:graphicData>
            </a:graphic>
          </wp:inline>
        </w:drawing>
      </w:r>
    </w:p>
    <w:p w14:paraId="5DA995BB" w14:textId="0E8DAE2E" w:rsidR="00F70D95" w:rsidRDefault="00916615" w:rsidP="004E72EA">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For Cl to be 1</w:t>
      </w:r>
      <w:r w:rsidRPr="00916615">
        <w:rPr>
          <w:rFonts w:ascii="Times New Roman" w:eastAsia="Times New Roman" w:hAnsi="Times New Roman" w:cs="Times New Roman"/>
          <w:color w:val="222222"/>
          <w:sz w:val="24"/>
          <w:szCs w:val="24"/>
          <w:lang w:eastAsia="en-IN"/>
        </w:rPr>
        <w:t xml:space="preserve">, the following must hold: 2 + D = 10 + Y. For this to be the case, D would have to </w:t>
      </w:r>
      <w:r>
        <w:rPr>
          <w:rFonts w:ascii="Times New Roman" w:eastAsia="Times New Roman" w:hAnsi="Times New Roman" w:cs="Times New Roman"/>
          <w:color w:val="222222"/>
          <w:sz w:val="24"/>
          <w:szCs w:val="24"/>
          <w:lang w:eastAsia="en-IN"/>
        </w:rPr>
        <w:t>be 8 or 9. But both S and R must</w:t>
      </w:r>
      <w:r w:rsidRPr="00916615">
        <w:rPr>
          <w:rFonts w:ascii="Times New Roman" w:eastAsia="Times New Roman" w:hAnsi="Times New Roman" w:cs="Times New Roman"/>
          <w:color w:val="222222"/>
          <w:sz w:val="24"/>
          <w:szCs w:val="24"/>
          <w:lang w:eastAsia="en-IN"/>
        </w:rPr>
        <w:t xml:space="preserve"> be either 8 or 9 and three letters cannot share two values. So Cl cannot be 1.</w:t>
      </w:r>
    </w:p>
    <w:p w14:paraId="18AF961C" w14:textId="77777777" w:rsidR="00531EEE" w:rsidRDefault="00531EEE" w:rsidP="00531EEE">
      <w:pPr>
        <w:shd w:val="clear" w:color="auto" w:fill="FFFFFF"/>
        <w:spacing w:line="240" w:lineRule="auto"/>
        <w:jc w:val="both"/>
        <w:rPr>
          <w:rFonts w:ascii="Times New Roman" w:eastAsia="Times New Roman" w:hAnsi="Times New Roman" w:cs="Times New Roman"/>
          <w:b/>
          <w:bCs/>
          <w:color w:val="222222"/>
          <w:sz w:val="24"/>
          <w:szCs w:val="24"/>
          <w:u w:val="single"/>
          <w:lang w:eastAsia="en-IN"/>
        </w:rPr>
      </w:pPr>
    </w:p>
    <w:p w14:paraId="79803917" w14:textId="7E62E427" w:rsidR="00531EEE" w:rsidRDefault="00531EEE" w:rsidP="004E72EA">
      <w:pPr>
        <w:shd w:val="clear" w:color="auto" w:fill="FFFFFF"/>
        <w:spacing w:line="360" w:lineRule="auto"/>
        <w:jc w:val="both"/>
        <w:rPr>
          <w:rFonts w:ascii="Times New Roman" w:eastAsia="Times New Roman" w:hAnsi="Times New Roman" w:cs="Times New Roman"/>
          <w:b/>
          <w:bCs/>
          <w:color w:val="222222"/>
          <w:sz w:val="24"/>
          <w:szCs w:val="24"/>
          <w:u w:val="single"/>
          <w:lang w:eastAsia="en-IN"/>
        </w:rPr>
      </w:pPr>
      <w:r w:rsidRPr="00531EEE">
        <w:rPr>
          <w:rFonts w:ascii="Times New Roman" w:eastAsia="Times New Roman" w:hAnsi="Times New Roman" w:cs="Times New Roman"/>
          <w:b/>
          <w:bCs/>
          <w:color w:val="222222"/>
          <w:sz w:val="24"/>
          <w:szCs w:val="24"/>
          <w:u w:val="single"/>
          <w:lang w:eastAsia="en-IN"/>
        </w:rPr>
        <w:t>N-Queens</w:t>
      </w:r>
    </w:p>
    <w:p w14:paraId="32D7A22E" w14:textId="7E9B0009" w:rsidR="00531EEE" w:rsidRDefault="001609FC" w:rsidP="001609FC">
      <w:pPr>
        <w:shd w:val="clear" w:color="auto" w:fill="FFFFFF"/>
        <w:spacing w:line="360" w:lineRule="auto"/>
        <w:jc w:val="both"/>
        <w:rPr>
          <w:rFonts w:ascii="Times New Roman" w:eastAsia="Times New Roman" w:hAnsi="Times New Roman" w:cs="Times New Roman"/>
          <w:color w:val="222222"/>
          <w:sz w:val="24"/>
          <w:szCs w:val="24"/>
          <w:lang w:eastAsia="en-IN"/>
        </w:rPr>
      </w:pPr>
      <w:r w:rsidRPr="001609FC">
        <w:rPr>
          <w:rFonts w:ascii="Times New Roman" w:eastAsia="Times New Roman" w:hAnsi="Times New Roman" w:cs="Times New Roman"/>
          <w:color w:val="222222"/>
          <w:sz w:val="24"/>
          <w:szCs w:val="24"/>
          <w:lang w:eastAsia="en-IN"/>
        </w:rPr>
        <w:t xml:space="preserve">The n-queens problem, may be stated as follows: find a placement of n queens on an </w:t>
      </w:r>
      <w:proofErr w:type="spellStart"/>
      <w:r w:rsidRPr="001609FC">
        <w:rPr>
          <w:rFonts w:ascii="Times New Roman" w:eastAsia="Times New Roman" w:hAnsi="Times New Roman" w:cs="Times New Roman"/>
          <w:color w:val="222222"/>
          <w:sz w:val="24"/>
          <w:szCs w:val="24"/>
          <w:lang w:eastAsia="en-IN"/>
        </w:rPr>
        <w:t>n×n</w:t>
      </w:r>
      <w:proofErr w:type="spellEnd"/>
      <w:r w:rsidRPr="001609FC">
        <w:rPr>
          <w:rFonts w:ascii="Times New Roman" w:eastAsia="Times New Roman" w:hAnsi="Times New Roman" w:cs="Times New Roman"/>
          <w:color w:val="222222"/>
          <w:sz w:val="24"/>
          <w:szCs w:val="24"/>
          <w:lang w:eastAsia="en-IN"/>
        </w:rPr>
        <w:t xml:space="preserve"> chessboard, such that</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 xml:space="preserve">no one queen can be </w:t>
      </w:r>
      <w:r w:rsidR="002F5EC4">
        <w:rPr>
          <w:rFonts w:ascii="Times New Roman" w:eastAsia="Times New Roman" w:hAnsi="Times New Roman" w:cs="Times New Roman"/>
          <w:color w:val="222222"/>
          <w:sz w:val="24"/>
          <w:szCs w:val="24"/>
          <w:lang w:eastAsia="en-IN"/>
        </w:rPr>
        <w:t>attacked</w:t>
      </w:r>
      <w:r w:rsidRPr="001609FC">
        <w:rPr>
          <w:rFonts w:ascii="Times New Roman" w:eastAsia="Times New Roman" w:hAnsi="Times New Roman" w:cs="Times New Roman"/>
          <w:color w:val="222222"/>
          <w:sz w:val="24"/>
          <w:szCs w:val="24"/>
          <w:lang w:eastAsia="en-IN"/>
        </w:rPr>
        <w:t xml:space="preserve"> by any other. While it</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has been well known that the solution to the n-queens</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problem is n, numerous solutions have been published since the original problem was proposed.</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Many of these solutions rely on providing a specific</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formula for placing queens or transposing smaller</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solutions sets to provide solutions for larger values</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of n.</w:t>
      </w:r>
      <w:r w:rsidRPr="001609FC">
        <w:rPr>
          <w:rFonts w:ascii="Times New Roman" w:eastAsia="Times New Roman" w:hAnsi="Times New Roman" w:cs="Times New Roman"/>
          <w:color w:val="222222"/>
          <w:sz w:val="24"/>
          <w:szCs w:val="24"/>
          <w:lang w:eastAsia="en-IN"/>
        </w:rPr>
        <w:cr/>
        <w:t>Empirical observations of smaller-size problems</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show that the number of solutions increases exponentially with increasing n.</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Alternatively, search-based algorithms have been</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developed. For example, a backtracking search, will</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systematically generate all possible solution sets for</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 xml:space="preserve">a given </w:t>
      </w:r>
      <w:proofErr w:type="spellStart"/>
      <w:r w:rsidRPr="001609FC">
        <w:rPr>
          <w:rFonts w:ascii="Times New Roman" w:eastAsia="Times New Roman" w:hAnsi="Times New Roman" w:cs="Times New Roman"/>
          <w:color w:val="222222"/>
          <w:sz w:val="24"/>
          <w:szCs w:val="24"/>
          <w:lang w:eastAsia="en-IN"/>
        </w:rPr>
        <w:t>n×n</w:t>
      </w:r>
      <w:proofErr w:type="spellEnd"/>
      <w:r w:rsidRPr="001609FC">
        <w:rPr>
          <w:rFonts w:ascii="Times New Roman" w:eastAsia="Times New Roman" w:hAnsi="Times New Roman" w:cs="Times New Roman"/>
          <w:color w:val="222222"/>
          <w:sz w:val="24"/>
          <w:szCs w:val="24"/>
          <w:lang w:eastAsia="en-IN"/>
        </w:rPr>
        <w:t xml:space="preserve"> board. In practice, however,</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backtracking approache</w:t>
      </w:r>
      <w:r w:rsidR="00376C27">
        <w:rPr>
          <w:rFonts w:ascii="Times New Roman" w:eastAsia="Times New Roman" w:hAnsi="Times New Roman" w:cs="Times New Roman"/>
          <w:color w:val="222222"/>
          <w:sz w:val="24"/>
          <w:szCs w:val="24"/>
          <w:lang w:eastAsia="en-IN"/>
        </w:rPr>
        <w:t>s</w:t>
      </w:r>
      <w:r w:rsidRPr="001609FC">
        <w:rPr>
          <w:rFonts w:ascii="Times New Roman" w:eastAsia="Times New Roman" w:hAnsi="Times New Roman" w:cs="Times New Roman"/>
          <w:color w:val="222222"/>
          <w:sz w:val="24"/>
          <w:szCs w:val="24"/>
          <w:lang w:eastAsia="en-IN"/>
        </w:rPr>
        <w:t xml:space="preserve"> provide a very limited class</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of solutions for large size boards because it is difficult for a backtracking search to find solutions that</w:t>
      </w:r>
      <w:r>
        <w:rPr>
          <w:rFonts w:ascii="Times New Roman" w:eastAsia="Times New Roman" w:hAnsi="Times New Roman" w:cs="Times New Roman"/>
          <w:color w:val="222222"/>
          <w:sz w:val="24"/>
          <w:szCs w:val="24"/>
          <w:lang w:eastAsia="en-IN"/>
        </w:rPr>
        <w:t xml:space="preserve"> </w:t>
      </w:r>
      <w:r w:rsidRPr="001609FC">
        <w:rPr>
          <w:rFonts w:ascii="Times New Roman" w:eastAsia="Times New Roman" w:hAnsi="Times New Roman" w:cs="Times New Roman"/>
          <w:color w:val="222222"/>
          <w:sz w:val="24"/>
          <w:szCs w:val="24"/>
          <w:lang w:eastAsia="en-IN"/>
        </w:rPr>
        <w:t xml:space="preserve">are significantly distinct in the solution space. </w:t>
      </w:r>
    </w:p>
    <w:p w14:paraId="17139652" w14:textId="5E5755C1" w:rsidR="00A10AED" w:rsidRPr="00A10AED" w:rsidRDefault="00A10AED"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A10AED">
        <w:rPr>
          <w:rFonts w:ascii="Times New Roman" w:eastAsia="Times New Roman" w:hAnsi="Times New Roman" w:cs="Times New Roman"/>
          <w:color w:val="222222"/>
          <w:sz w:val="24"/>
          <w:szCs w:val="24"/>
          <w:lang w:eastAsia="en-IN"/>
        </w:rPr>
        <w:t>We can represent the N-queens as a constraint satisfaction problem.</w:t>
      </w:r>
      <w:r>
        <w:rPr>
          <w:rFonts w:ascii="Times New Roman" w:eastAsia="Times New Roman" w:hAnsi="Times New Roman" w:cs="Times New Roman"/>
          <w:color w:val="222222"/>
          <w:sz w:val="24"/>
          <w:szCs w:val="24"/>
          <w:lang w:eastAsia="en-IN"/>
        </w:rPr>
        <w:t xml:space="preserve"> </w:t>
      </w:r>
      <w:r w:rsidRPr="00A10AED">
        <w:rPr>
          <w:rFonts w:ascii="Times New Roman" w:eastAsia="Times New Roman" w:hAnsi="Times New Roman" w:cs="Times New Roman"/>
          <w:color w:val="222222"/>
          <w:sz w:val="24"/>
          <w:szCs w:val="24"/>
          <w:lang w:eastAsia="en-IN"/>
        </w:rPr>
        <w:t>A Constraint Satisfaction Problem consists of 3 components</w:t>
      </w:r>
      <w:r>
        <w:rPr>
          <w:rFonts w:ascii="Times New Roman" w:eastAsia="Times New Roman" w:hAnsi="Times New Roman" w:cs="Times New Roman"/>
          <w:color w:val="222222"/>
          <w:sz w:val="24"/>
          <w:szCs w:val="24"/>
          <w:lang w:eastAsia="en-IN"/>
        </w:rPr>
        <w:t>:</w:t>
      </w:r>
    </w:p>
    <w:p w14:paraId="657A9231" w14:textId="77777777" w:rsidR="00A10AED" w:rsidRPr="00A10AED" w:rsidRDefault="00A10AED"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A10AED">
        <w:rPr>
          <w:rFonts w:ascii="Times New Roman" w:eastAsia="Times New Roman" w:hAnsi="Times New Roman" w:cs="Times New Roman"/>
          <w:color w:val="222222"/>
          <w:sz w:val="24"/>
          <w:szCs w:val="24"/>
          <w:lang w:eastAsia="en-IN"/>
        </w:rPr>
        <w:t>1. A set of variables.</w:t>
      </w:r>
    </w:p>
    <w:p w14:paraId="2A4749CE" w14:textId="77777777" w:rsidR="00A10AED" w:rsidRPr="00A10AED" w:rsidRDefault="00A10AED"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A10AED">
        <w:rPr>
          <w:rFonts w:ascii="Times New Roman" w:eastAsia="Times New Roman" w:hAnsi="Times New Roman" w:cs="Times New Roman"/>
          <w:color w:val="222222"/>
          <w:sz w:val="24"/>
          <w:szCs w:val="24"/>
          <w:lang w:eastAsia="en-IN"/>
        </w:rPr>
        <w:t>2. A set of values for each of the variables.</w:t>
      </w:r>
    </w:p>
    <w:p w14:paraId="3C22A1FA" w14:textId="5781B6D6" w:rsidR="00A10AED" w:rsidRPr="00A10AED" w:rsidRDefault="00A10AED"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A10AED">
        <w:rPr>
          <w:rFonts w:ascii="Times New Roman" w:eastAsia="Times New Roman" w:hAnsi="Times New Roman" w:cs="Times New Roman"/>
          <w:color w:val="222222"/>
          <w:sz w:val="24"/>
          <w:szCs w:val="24"/>
          <w:lang w:eastAsia="en-IN"/>
        </w:rPr>
        <w:t>3. A set of constraints between various collections of variables.</w:t>
      </w:r>
    </w:p>
    <w:p w14:paraId="0B576997" w14:textId="509607F2" w:rsidR="001464D3" w:rsidRDefault="00A10AED" w:rsidP="006C3E84">
      <w:pPr>
        <w:shd w:val="clear" w:color="auto" w:fill="FFFFFF"/>
        <w:spacing w:line="360" w:lineRule="auto"/>
        <w:jc w:val="both"/>
        <w:rPr>
          <w:rFonts w:ascii="Times New Roman" w:eastAsia="Times New Roman" w:hAnsi="Times New Roman" w:cs="Times New Roman"/>
          <w:color w:val="222222"/>
          <w:sz w:val="24"/>
          <w:szCs w:val="24"/>
          <w:lang w:eastAsia="en-IN"/>
        </w:rPr>
      </w:pPr>
      <w:r w:rsidRPr="00A10AED">
        <w:rPr>
          <w:rFonts w:ascii="Times New Roman" w:eastAsia="Times New Roman" w:hAnsi="Times New Roman" w:cs="Times New Roman"/>
          <w:color w:val="222222"/>
          <w:sz w:val="24"/>
          <w:szCs w:val="24"/>
          <w:lang w:eastAsia="en-IN"/>
        </w:rPr>
        <w:t>We must find a value for each of the variables that satisfies all of the constraints</w:t>
      </w:r>
      <w:r>
        <w:rPr>
          <w:rFonts w:ascii="Times New Roman" w:eastAsia="Times New Roman" w:hAnsi="Times New Roman" w:cs="Times New Roman"/>
          <w:color w:val="222222"/>
          <w:sz w:val="24"/>
          <w:szCs w:val="24"/>
          <w:lang w:eastAsia="en-IN"/>
        </w:rPr>
        <w:t xml:space="preserve">. </w:t>
      </w:r>
      <w:r w:rsidRPr="00A10AED">
        <w:rPr>
          <w:rFonts w:ascii="Times New Roman" w:eastAsia="Times New Roman" w:hAnsi="Times New Roman" w:cs="Times New Roman"/>
          <w:color w:val="222222"/>
          <w:sz w:val="24"/>
          <w:szCs w:val="24"/>
          <w:lang w:eastAsia="en-IN"/>
        </w:rPr>
        <w:t>A constraint is a relation between a local</w:t>
      </w:r>
      <w:r>
        <w:rPr>
          <w:rFonts w:ascii="Times New Roman" w:eastAsia="Times New Roman" w:hAnsi="Times New Roman" w:cs="Times New Roman"/>
          <w:color w:val="222222"/>
          <w:sz w:val="24"/>
          <w:szCs w:val="24"/>
          <w:lang w:eastAsia="en-IN"/>
        </w:rPr>
        <w:t xml:space="preserve"> </w:t>
      </w:r>
      <w:r w:rsidRPr="00A10AED">
        <w:rPr>
          <w:rFonts w:ascii="Times New Roman" w:eastAsia="Times New Roman" w:hAnsi="Times New Roman" w:cs="Times New Roman"/>
          <w:color w:val="222222"/>
          <w:sz w:val="24"/>
          <w:szCs w:val="24"/>
          <w:lang w:eastAsia="en-IN"/>
        </w:rPr>
        <w:t>collection of variables.</w:t>
      </w:r>
      <w:r>
        <w:rPr>
          <w:rFonts w:ascii="Times New Roman" w:eastAsia="Times New Roman" w:hAnsi="Times New Roman" w:cs="Times New Roman"/>
          <w:color w:val="222222"/>
          <w:sz w:val="24"/>
          <w:szCs w:val="24"/>
          <w:lang w:eastAsia="en-IN"/>
        </w:rPr>
        <w:t xml:space="preserve"> </w:t>
      </w:r>
      <w:r w:rsidRPr="00A10AED">
        <w:rPr>
          <w:rFonts w:ascii="Times New Roman" w:eastAsia="Times New Roman" w:hAnsi="Times New Roman" w:cs="Times New Roman"/>
          <w:color w:val="222222"/>
          <w:sz w:val="24"/>
          <w:szCs w:val="24"/>
          <w:lang w:eastAsia="en-IN"/>
        </w:rPr>
        <w:t>The constraint restricts the values that these variables can simultaneously have.</w:t>
      </w:r>
      <w:r>
        <w:rPr>
          <w:rFonts w:ascii="Times New Roman" w:eastAsia="Times New Roman" w:hAnsi="Times New Roman" w:cs="Times New Roman"/>
          <w:color w:val="222222"/>
          <w:sz w:val="24"/>
          <w:szCs w:val="24"/>
          <w:lang w:eastAsia="en-IN"/>
        </w:rPr>
        <w:t xml:space="preserve"> </w:t>
      </w:r>
      <w:r w:rsidR="002C5AF5" w:rsidRPr="002C5AF5">
        <w:rPr>
          <w:rFonts w:ascii="Times New Roman" w:eastAsia="Times New Roman" w:hAnsi="Times New Roman" w:cs="Times New Roman"/>
          <w:color w:val="222222"/>
          <w:sz w:val="24"/>
          <w:szCs w:val="24"/>
          <w:lang w:eastAsia="en-IN"/>
        </w:rPr>
        <w:t>Although each constraint is over a local collection of variables, finding a global assignment to all of the variables that satisfies all of the constraints is hard.</w:t>
      </w:r>
      <w:r w:rsidR="002C5AF5">
        <w:rPr>
          <w:rFonts w:ascii="Times New Roman" w:eastAsia="Times New Roman" w:hAnsi="Times New Roman" w:cs="Times New Roman"/>
          <w:color w:val="222222"/>
          <w:sz w:val="24"/>
          <w:szCs w:val="24"/>
          <w:lang w:eastAsia="en-IN"/>
        </w:rPr>
        <w:t xml:space="preserve"> </w:t>
      </w:r>
      <w:r w:rsidR="002C5AF5" w:rsidRPr="002C5AF5">
        <w:rPr>
          <w:rFonts w:ascii="Times New Roman" w:eastAsia="Times New Roman" w:hAnsi="Times New Roman" w:cs="Times New Roman"/>
          <w:color w:val="222222"/>
          <w:sz w:val="24"/>
          <w:szCs w:val="24"/>
          <w:lang w:eastAsia="en-IN"/>
        </w:rPr>
        <w:t xml:space="preserve">The solution techniques work by cleverly searching through the space of possible assignments of values to variables. If each variable has d values and there are n variables we have </w:t>
      </w:r>
      <w:proofErr w:type="spellStart"/>
      <w:r w:rsidR="002C5AF5" w:rsidRPr="002C5AF5">
        <w:rPr>
          <w:rFonts w:ascii="Times New Roman" w:eastAsia="Times New Roman" w:hAnsi="Times New Roman" w:cs="Times New Roman"/>
          <w:color w:val="222222"/>
          <w:sz w:val="24"/>
          <w:szCs w:val="24"/>
          <w:lang w:eastAsia="en-IN"/>
        </w:rPr>
        <w:t>d</w:t>
      </w:r>
      <w:r w:rsidR="002C5AF5">
        <w:rPr>
          <w:rFonts w:ascii="Times New Roman" w:eastAsia="Times New Roman" w:hAnsi="Times New Roman" w:cs="Times New Roman"/>
          <w:color w:val="222222"/>
          <w:sz w:val="24"/>
          <w:szCs w:val="24"/>
          <w:vertAlign w:val="superscript"/>
          <w:lang w:eastAsia="en-IN"/>
        </w:rPr>
        <w:t>n</w:t>
      </w:r>
      <w:proofErr w:type="spellEnd"/>
      <w:r w:rsidR="002C5AF5">
        <w:rPr>
          <w:rFonts w:ascii="Times New Roman" w:eastAsia="Times New Roman" w:hAnsi="Times New Roman" w:cs="Times New Roman"/>
          <w:color w:val="222222"/>
          <w:sz w:val="24"/>
          <w:szCs w:val="24"/>
          <w:vertAlign w:val="superscript"/>
          <w:lang w:eastAsia="en-IN"/>
        </w:rPr>
        <w:t xml:space="preserve"> </w:t>
      </w:r>
      <w:r w:rsidR="002C5AF5" w:rsidRPr="002C5AF5">
        <w:rPr>
          <w:rFonts w:ascii="Times New Roman" w:eastAsia="Times New Roman" w:hAnsi="Times New Roman" w:cs="Times New Roman"/>
          <w:color w:val="222222"/>
          <w:sz w:val="24"/>
          <w:szCs w:val="24"/>
          <w:lang w:eastAsia="en-IN"/>
        </w:rPr>
        <w:t>possible assignments</w:t>
      </w:r>
      <w:r w:rsidR="002C5AF5">
        <w:rPr>
          <w:rFonts w:ascii="Times New Roman" w:eastAsia="Times New Roman" w:hAnsi="Times New Roman" w:cs="Times New Roman"/>
          <w:color w:val="222222"/>
          <w:sz w:val="24"/>
          <w:szCs w:val="24"/>
          <w:lang w:eastAsia="en-IN"/>
        </w:rPr>
        <w:t xml:space="preserve">. </w:t>
      </w:r>
      <w:r w:rsidR="001464D3" w:rsidRPr="001464D3">
        <w:rPr>
          <w:rFonts w:ascii="Times New Roman" w:eastAsia="Times New Roman" w:hAnsi="Times New Roman" w:cs="Times New Roman"/>
          <w:color w:val="222222"/>
          <w:sz w:val="24"/>
          <w:szCs w:val="24"/>
          <w:lang w:eastAsia="en-IN"/>
        </w:rPr>
        <w:t>We need to know where to place each of the N queens. So we could have N variables each of which has as a value 1…N</w:t>
      </w:r>
      <w:r w:rsidR="001464D3">
        <w:rPr>
          <w:rFonts w:ascii="Times New Roman" w:eastAsia="Times New Roman" w:hAnsi="Times New Roman" w:cs="Times New Roman"/>
          <w:color w:val="222222"/>
          <w:sz w:val="24"/>
          <w:szCs w:val="24"/>
          <w:vertAlign w:val="superscript"/>
          <w:lang w:eastAsia="en-IN"/>
        </w:rPr>
        <w:t>2</w:t>
      </w:r>
      <w:r w:rsidR="001464D3">
        <w:rPr>
          <w:rFonts w:ascii="Times New Roman" w:eastAsia="Times New Roman" w:hAnsi="Times New Roman" w:cs="Times New Roman"/>
          <w:color w:val="222222"/>
          <w:sz w:val="24"/>
          <w:szCs w:val="24"/>
          <w:lang w:eastAsia="en-IN"/>
        </w:rPr>
        <w:t>.</w:t>
      </w:r>
      <w:r w:rsidR="001464D3" w:rsidRPr="001464D3">
        <w:rPr>
          <w:rFonts w:ascii="Times New Roman" w:eastAsia="Times New Roman" w:hAnsi="Times New Roman" w:cs="Times New Roman"/>
          <w:color w:val="222222"/>
          <w:sz w:val="24"/>
          <w:szCs w:val="24"/>
          <w:lang w:eastAsia="en-IN"/>
        </w:rPr>
        <w:t xml:space="preserve"> The values represent where on the chessboard we will place the </w:t>
      </w:r>
      <w:proofErr w:type="spellStart"/>
      <w:r w:rsidR="001464D3" w:rsidRPr="001464D3">
        <w:rPr>
          <w:rFonts w:ascii="Times New Roman" w:eastAsia="Times New Roman" w:hAnsi="Times New Roman" w:cs="Times New Roman"/>
          <w:color w:val="222222"/>
          <w:sz w:val="24"/>
          <w:szCs w:val="24"/>
          <w:lang w:eastAsia="en-IN"/>
        </w:rPr>
        <w:t>i-th</w:t>
      </w:r>
      <w:proofErr w:type="spellEnd"/>
      <w:r w:rsidR="001464D3" w:rsidRPr="001464D3">
        <w:rPr>
          <w:rFonts w:ascii="Times New Roman" w:eastAsia="Times New Roman" w:hAnsi="Times New Roman" w:cs="Times New Roman"/>
          <w:color w:val="222222"/>
          <w:sz w:val="24"/>
          <w:szCs w:val="24"/>
          <w:lang w:eastAsia="en-IN"/>
        </w:rPr>
        <w:t xml:space="preserve"> variable</w:t>
      </w:r>
      <w:r w:rsidR="001464D3">
        <w:rPr>
          <w:rFonts w:ascii="Times New Roman" w:eastAsia="Times New Roman" w:hAnsi="Times New Roman" w:cs="Times New Roman"/>
          <w:color w:val="222222"/>
          <w:sz w:val="24"/>
          <w:szCs w:val="24"/>
          <w:lang w:eastAsia="en-IN"/>
        </w:rPr>
        <w:t xml:space="preserve">. </w:t>
      </w:r>
    </w:p>
    <w:p w14:paraId="623900BA" w14:textId="64782E12" w:rsidR="00F26371" w:rsidRDefault="00F26371" w:rsidP="006C3E84">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3788306A" wp14:editId="674FDFB5">
            <wp:extent cx="5591175" cy="2057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1175" cy="2057400"/>
                    </a:xfrm>
                    <a:prstGeom prst="rect">
                      <a:avLst/>
                    </a:prstGeom>
                    <a:noFill/>
                    <a:ln>
                      <a:noFill/>
                    </a:ln>
                  </pic:spPr>
                </pic:pic>
              </a:graphicData>
            </a:graphic>
          </wp:inline>
        </w:drawing>
      </w:r>
    </w:p>
    <w:p w14:paraId="0B2C6ECB" w14:textId="57F5B68B" w:rsidR="00324076" w:rsidRPr="00324076" w:rsidRDefault="00324076" w:rsidP="006C3E84">
      <w:pPr>
        <w:shd w:val="clear" w:color="auto" w:fill="FFFFFF"/>
        <w:spacing w:line="360" w:lineRule="auto"/>
        <w:jc w:val="both"/>
        <w:rPr>
          <w:rFonts w:ascii="Times New Roman" w:eastAsia="Times New Roman" w:hAnsi="Times New Roman" w:cs="Times New Roman"/>
          <w:b/>
          <w:bCs/>
          <w:color w:val="222222"/>
          <w:sz w:val="24"/>
          <w:szCs w:val="24"/>
          <w:u w:val="single"/>
          <w:lang w:eastAsia="en-IN"/>
        </w:rPr>
      </w:pPr>
      <w:r w:rsidRPr="00324076">
        <w:rPr>
          <w:rFonts w:ascii="Times New Roman" w:eastAsia="Times New Roman" w:hAnsi="Times New Roman" w:cs="Times New Roman"/>
          <w:b/>
          <w:bCs/>
          <w:color w:val="222222"/>
          <w:sz w:val="24"/>
          <w:szCs w:val="24"/>
          <w:u w:val="single"/>
          <w:lang w:eastAsia="en-IN"/>
        </w:rPr>
        <w:t>The 4-Queens Problem</w:t>
      </w:r>
    </w:p>
    <w:p w14:paraId="18D53AF8" w14:textId="50612236" w:rsidR="006C3E84" w:rsidRDefault="006C3E84" w:rsidP="006C3E84">
      <w:pPr>
        <w:shd w:val="clear" w:color="auto" w:fill="FFFFFF"/>
        <w:spacing w:line="360" w:lineRule="auto"/>
        <w:jc w:val="both"/>
        <w:rPr>
          <w:rFonts w:ascii="Times New Roman" w:eastAsia="Times New Roman" w:hAnsi="Times New Roman" w:cs="Times New Roman"/>
          <w:color w:val="222222"/>
          <w:sz w:val="24"/>
          <w:szCs w:val="24"/>
          <w:lang w:eastAsia="en-IN"/>
        </w:rPr>
      </w:pPr>
      <w:r w:rsidRPr="006C3E84">
        <w:rPr>
          <w:rFonts w:ascii="Times New Roman" w:eastAsia="Times New Roman" w:hAnsi="Times New Roman" w:cs="Times New Roman"/>
          <w:color w:val="222222"/>
          <w:sz w:val="24"/>
          <w:szCs w:val="24"/>
          <w:lang w:eastAsia="en-IN"/>
        </w:rPr>
        <w:t>The 4-Queens Problem</w:t>
      </w:r>
      <w:r>
        <w:rPr>
          <w:rFonts w:ascii="Times New Roman" w:eastAsia="Times New Roman" w:hAnsi="Times New Roman" w:cs="Times New Roman"/>
          <w:color w:val="222222"/>
          <w:sz w:val="24"/>
          <w:szCs w:val="24"/>
          <w:lang w:eastAsia="en-IN"/>
        </w:rPr>
        <w:t xml:space="preserve"> </w:t>
      </w:r>
      <w:r w:rsidRPr="006C3E84">
        <w:rPr>
          <w:rFonts w:ascii="Times New Roman" w:eastAsia="Times New Roman" w:hAnsi="Times New Roman" w:cs="Times New Roman"/>
          <w:color w:val="222222"/>
          <w:sz w:val="24"/>
          <w:szCs w:val="24"/>
          <w:lang w:eastAsia="en-IN"/>
        </w:rPr>
        <w:t xml:space="preserve">consists </w:t>
      </w:r>
      <w:r w:rsidR="0098624E">
        <w:rPr>
          <w:rFonts w:ascii="Times New Roman" w:eastAsia="Times New Roman" w:hAnsi="Times New Roman" w:cs="Times New Roman"/>
          <w:color w:val="222222"/>
          <w:sz w:val="24"/>
          <w:szCs w:val="24"/>
          <w:lang w:eastAsia="en-IN"/>
        </w:rPr>
        <w:t>of</w:t>
      </w:r>
      <w:r w:rsidRPr="006C3E84">
        <w:rPr>
          <w:rFonts w:ascii="Times New Roman" w:eastAsia="Times New Roman" w:hAnsi="Times New Roman" w:cs="Times New Roman"/>
          <w:color w:val="222222"/>
          <w:sz w:val="24"/>
          <w:szCs w:val="24"/>
          <w:lang w:eastAsia="en-IN"/>
        </w:rPr>
        <w:t xml:space="preserve"> placing four queens on a 4 x 4 chessboard so that no two queens can </w:t>
      </w:r>
      <w:r w:rsidR="00322DCE">
        <w:rPr>
          <w:rFonts w:ascii="Times New Roman" w:eastAsia="Times New Roman" w:hAnsi="Times New Roman" w:cs="Times New Roman"/>
          <w:color w:val="222222"/>
          <w:sz w:val="24"/>
          <w:szCs w:val="24"/>
          <w:lang w:eastAsia="en-IN"/>
        </w:rPr>
        <w:t>attack</w:t>
      </w:r>
      <w:r w:rsidRPr="006C3E84">
        <w:rPr>
          <w:rFonts w:ascii="Times New Roman" w:eastAsia="Times New Roman" w:hAnsi="Times New Roman" w:cs="Times New Roman"/>
          <w:color w:val="222222"/>
          <w:sz w:val="24"/>
          <w:szCs w:val="24"/>
          <w:lang w:eastAsia="en-IN"/>
        </w:rPr>
        <w:t xml:space="preserve"> each other. That is, no two queens are allowed to be placed on the same row, the same column or the same diagonal.</w:t>
      </w:r>
      <w:r>
        <w:rPr>
          <w:rFonts w:ascii="Times New Roman" w:eastAsia="Times New Roman" w:hAnsi="Times New Roman" w:cs="Times New Roman"/>
          <w:color w:val="222222"/>
          <w:sz w:val="24"/>
          <w:szCs w:val="24"/>
          <w:lang w:eastAsia="en-IN"/>
        </w:rPr>
        <w:t xml:space="preserve"> </w:t>
      </w:r>
      <w:r w:rsidRPr="006C3E84">
        <w:rPr>
          <w:rFonts w:ascii="Times New Roman" w:eastAsia="Times New Roman" w:hAnsi="Times New Roman" w:cs="Times New Roman"/>
          <w:color w:val="222222"/>
          <w:sz w:val="24"/>
          <w:szCs w:val="24"/>
          <w:lang w:eastAsia="en-IN"/>
        </w:rPr>
        <w:t xml:space="preserve">The following figure illustrates a solution to the 4-Queens Problem: none of the 4 queens can </w:t>
      </w:r>
      <w:r w:rsidR="00322DCE">
        <w:rPr>
          <w:rFonts w:ascii="Times New Roman" w:eastAsia="Times New Roman" w:hAnsi="Times New Roman" w:cs="Times New Roman"/>
          <w:color w:val="222222"/>
          <w:sz w:val="24"/>
          <w:szCs w:val="24"/>
          <w:lang w:eastAsia="en-IN"/>
        </w:rPr>
        <w:t>attack</w:t>
      </w:r>
      <w:r w:rsidRPr="006C3E84">
        <w:rPr>
          <w:rFonts w:ascii="Times New Roman" w:eastAsia="Times New Roman" w:hAnsi="Times New Roman" w:cs="Times New Roman"/>
          <w:color w:val="222222"/>
          <w:sz w:val="24"/>
          <w:szCs w:val="24"/>
          <w:lang w:eastAsia="en-IN"/>
        </w:rPr>
        <w:t xml:space="preserve"> each other.</w:t>
      </w:r>
    </w:p>
    <w:p w14:paraId="48BE9FF6" w14:textId="3F40DC63" w:rsidR="006C3E84" w:rsidRDefault="006C3E84" w:rsidP="001609FC">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40592522" wp14:editId="00149D0D">
            <wp:extent cx="1876425" cy="14478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6425" cy="1447800"/>
                    </a:xfrm>
                    <a:prstGeom prst="rect">
                      <a:avLst/>
                    </a:prstGeom>
                    <a:noFill/>
                    <a:ln>
                      <a:noFill/>
                    </a:ln>
                  </pic:spPr>
                </pic:pic>
              </a:graphicData>
            </a:graphic>
          </wp:inline>
        </w:drawing>
      </w:r>
    </w:p>
    <w:p w14:paraId="365396DC" w14:textId="1513066F" w:rsidR="006C3E84" w:rsidRDefault="006C3E84" w:rsidP="001609FC">
      <w:pPr>
        <w:shd w:val="clear" w:color="auto" w:fill="FFFFFF"/>
        <w:spacing w:line="360" w:lineRule="auto"/>
        <w:jc w:val="both"/>
        <w:rPr>
          <w:rFonts w:ascii="Times New Roman" w:eastAsia="Times New Roman" w:hAnsi="Times New Roman" w:cs="Times New Roman"/>
          <w:color w:val="222222"/>
          <w:sz w:val="24"/>
          <w:szCs w:val="24"/>
          <w:lang w:eastAsia="en-IN"/>
        </w:rPr>
      </w:pPr>
      <w:r w:rsidRPr="006C3E84">
        <w:rPr>
          <w:rFonts w:ascii="Times New Roman" w:eastAsia="Times New Roman" w:hAnsi="Times New Roman" w:cs="Times New Roman"/>
          <w:color w:val="222222"/>
          <w:sz w:val="24"/>
          <w:szCs w:val="24"/>
          <w:lang w:eastAsia="en-IN"/>
        </w:rPr>
        <w:t>In C</w:t>
      </w:r>
      <w:r w:rsidR="0098624E">
        <w:rPr>
          <w:rFonts w:ascii="Times New Roman" w:eastAsia="Times New Roman" w:hAnsi="Times New Roman" w:cs="Times New Roman"/>
          <w:color w:val="222222"/>
          <w:sz w:val="24"/>
          <w:szCs w:val="24"/>
          <w:lang w:eastAsia="en-IN"/>
        </w:rPr>
        <w:t>SP</w:t>
      </w:r>
      <w:r w:rsidRPr="006C3E84">
        <w:rPr>
          <w:rFonts w:ascii="Times New Roman" w:eastAsia="Times New Roman" w:hAnsi="Times New Roman" w:cs="Times New Roman"/>
          <w:color w:val="222222"/>
          <w:sz w:val="24"/>
          <w:szCs w:val="24"/>
          <w:lang w:eastAsia="en-IN"/>
        </w:rPr>
        <w:t xml:space="preserve"> we translate a real problem into a mathematical model with variables and constraints. Variables represent decisions and constraints restrain the variables from taking arbitrary values. For instance, to model the 4-Queens Problem, we could use a binary variable </w:t>
      </w:r>
      <w:proofErr w:type="spellStart"/>
      <w:r w:rsidRPr="006C3E84">
        <w:rPr>
          <w:rFonts w:ascii="Times New Roman" w:eastAsia="Times New Roman" w:hAnsi="Times New Roman" w:cs="Times New Roman"/>
          <w:color w:val="222222"/>
          <w:sz w:val="24"/>
          <w:szCs w:val="24"/>
          <w:lang w:eastAsia="en-IN"/>
        </w:rPr>
        <w:t>x</w:t>
      </w:r>
      <w:r>
        <w:rPr>
          <w:rFonts w:ascii="Times New Roman" w:eastAsia="Times New Roman" w:hAnsi="Times New Roman" w:cs="Times New Roman"/>
          <w:color w:val="222222"/>
          <w:sz w:val="24"/>
          <w:szCs w:val="24"/>
          <w:vertAlign w:val="subscript"/>
          <w:lang w:eastAsia="en-IN"/>
        </w:rPr>
        <w:t>ij</w:t>
      </w:r>
      <w:proofErr w:type="spellEnd"/>
      <w:r w:rsidRPr="006C3E84">
        <w:rPr>
          <w:rFonts w:ascii="Times New Roman" w:eastAsia="Times New Roman" w:hAnsi="Times New Roman" w:cs="Times New Roman"/>
          <w:color w:val="222222"/>
          <w:sz w:val="24"/>
          <w:szCs w:val="24"/>
          <w:lang w:eastAsia="en-IN"/>
        </w:rPr>
        <w:t xml:space="preserve"> that indicates if a queen is present on the given (</w:t>
      </w:r>
      <w:proofErr w:type="spellStart"/>
      <w:r w:rsidRPr="006C3E84">
        <w:rPr>
          <w:rFonts w:ascii="Times New Roman" w:eastAsia="Times New Roman" w:hAnsi="Times New Roman" w:cs="Times New Roman"/>
          <w:color w:val="222222"/>
          <w:sz w:val="24"/>
          <w:szCs w:val="24"/>
          <w:lang w:eastAsia="en-IN"/>
        </w:rPr>
        <w:t>i</w:t>
      </w:r>
      <w:proofErr w:type="spellEnd"/>
      <w:r w:rsidRPr="006C3E84">
        <w:rPr>
          <w:rFonts w:ascii="Times New Roman" w:eastAsia="Times New Roman" w:hAnsi="Times New Roman" w:cs="Times New Roman"/>
          <w:color w:val="222222"/>
          <w:sz w:val="24"/>
          <w:szCs w:val="24"/>
          <w:lang w:eastAsia="en-IN"/>
        </w:rPr>
        <w:t>,</w:t>
      </w:r>
      <w:r w:rsidR="00C55961">
        <w:rPr>
          <w:rFonts w:ascii="Times New Roman" w:eastAsia="Times New Roman" w:hAnsi="Times New Roman" w:cs="Times New Roman"/>
          <w:color w:val="222222"/>
          <w:sz w:val="24"/>
          <w:szCs w:val="24"/>
          <w:lang w:eastAsia="en-IN"/>
        </w:rPr>
        <w:t xml:space="preserve"> </w:t>
      </w:r>
      <w:r w:rsidRPr="006C3E84">
        <w:rPr>
          <w:rFonts w:ascii="Times New Roman" w:eastAsia="Times New Roman" w:hAnsi="Times New Roman" w:cs="Times New Roman"/>
          <w:color w:val="222222"/>
          <w:sz w:val="24"/>
          <w:szCs w:val="24"/>
          <w:lang w:eastAsia="en-IN"/>
        </w:rPr>
        <w:t>j) square (</w:t>
      </w:r>
      <w:proofErr w:type="spellStart"/>
      <w:r w:rsidRPr="006C3E84">
        <w:rPr>
          <w:rFonts w:ascii="Times New Roman" w:eastAsia="Times New Roman" w:hAnsi="Times New Roman" w:cs="Times New Roman"/>
          <w:color w:val="222222"/>
          <w:sz w:val="24"/>
          <w:szCs w:val="24"/>
          <w:lang w:eastAsia="en-IN"/>
        </w:rPr>
        <w:t>x</w:t>
      </w:r>
      <w:r>
        <w:rPr>
          <w:rFonts w:ascii="Times New Roman" w:eastAsia="Times New Roman" w:hAnsi="Times New Roman" w:cs="Times New Roman"/>
          <w:color w:val="222222"/>
          <w:sz w:val="24"/>
          <w:szCs w:val="24"/>
          <w:vertAlign w:val="subscript"/>
          <w:lang w:eastAsia="en-IN"/>
        </w:rPr>
        <w:t>ij</w:t>
      </w:r>
      <w:proofErr w:type="spellEnd"/>
      <w:r w:rsidRPr="006C3E84">
        <w:rPr>
          <w:rFonts w:ascii="Times New Roman" w:eastAsia="Times New Roman" w:hAnsi="Times New Roman" w:cs="Times New Roman"/>
          <w:color w:val="222222"/>
          <w:sz w:val="24"/>
          <w:szCs w:val="24"/>
          <w:lang w:eastAsia="en-IN"/>
        </w:rPr>
        <w:t xml:space="preserve"> = 1) or not (</w:t>
      </w:r>
      <w:proofErr w:type="spellStart"/>
      <w:r w:rsidRPr="006C3E84">
        <w:rPr>
          <w:rFonts w:ascii="Times New Roman" w:eastAsia="Times New Roman" w:hAnsi="Times New Roman" w:cs="Times New Roman"/>
          <w:color w:val="222222"/>
          <w:sz w:val="24"/>
          <w:szCs w:val="24"/>
          <w:lang w:eastAsia="en-IN"/>
        </w:rPr>
        <w:t>x</w:t>
      </w:r>
      <w:r>
        <w:rPr>
          <w:rFonts w:ascii="Times New Roman" w:eastAsia="Times New Roman" w:hAnsi="Times New Roman" w:cs="Times New Roman"/>
          <w:color w:val="222222"/>
          <w:sz w:val="24"/>
          <w:szCs w:val="24"/>
          <w:vertAlign w:val="subscript"/>
          <w:lang w:eastAsia="en-IN"/>
        </w:rPr>
        <w:t>ij</w:t>
      </w:r>
      <w:proofErr w:type="spellEnd"/>
      <w:r w:rsidRPr="006C3E84">
        <w:rPr>
          <w:rFonts w:ascii="Times New Roman" w:eastAsia="Times New Roman" w:hAnsi="Times New Roman" w:cs="Times New Roman"/>
          <w:color w:val="222222"/>
          <w:sz w:val="24"/>
          <w:szCs w:val="24"/>
          <w:lang w:eastAsia="en-IN"/>
        </w:rPr>
        <w:t xml:space="preserve"> = 0). The first index </w:t>
      </w:r>
      <w:proofErr w:type="spellStart"/>
      <w:r w:rsidRPr="006C3E84">
        <w:rPr>
          <w:rFonts w:ascii="Times New Roman" w:eastAsia="Times New Roman" w:hAnsi="Times New Roman" w:cs="Times New Roman"/>
          <w:color w:val="222222"/>
          <w:sz w:val="24"/>
          <w:szCs w:val="24"/>
          <w:lang w:eastAsia="en-IN"/>
        </w:rPr>
        <w:t>i</w:t>
      </w:r>
      <w:proofErr w:type="spellEnd"/>
      <w:r w:rsidRPr="006C3E84">
        <w:rPr>
          <w:rFonts w:ascii="Times New Roman" w:eastAsia="Times New Roman" w:hAnsi="Times New Roman" w:cs="Times New Roman"/>
          <w:color w:val="222222"/>
          <w:sz w:val="24"/>
          <w:szCs w:val="24"/>
          <w:lang w:eastAsia="en-IN"/>
        </w:rPr>
        <w:t xml:space="preserve"> denotes the </w:t>
      </w:r>
      <w:proofErr w:type="spellStart"/>
      <w:r w:rsidRPr="006C3E84">
        <w:rPr>
          <w:rFonts w:ascii="Times New Roman" w:eastAsia="Times New Roman" w:hAnsi="Times New Roman" w:cs="Times New Roman"/>
          <w:color w:val="222222"/>
          <w:sz w:val="24"/>
          <w:szCs w:val="24"/>
          <w:lang w:eastAsia="en-IN"/>
        </w:rPr>
        <w:t>i</w:t>
      </w:r>
      <w:r>
        <w:rPr>
          <w:rFonts w:ascii="Times New Roman" w:eastAsia="Times New Roman" w:hAnsi="Times New Roman" w:cs="Times New Roman"/>
          <w:color w:val="222222"/>
          <w:sz w:val="24"/>
          <w:szCs w:val="24"/>
          <w:vertAlign w:val="superscript"/>
          <w:lang w:eastAsia="en-IN"/>
        </w:rPr>
        <w:t>th</w:t>
      </w:r>
      <w:proofErr w:type="spellEnd"/>
      <w:r>
        <w:rPr>
          <w:rFonts w:ascii="Times New Roman" w:eastAsia="Times New Roman" w:hAnsi="Times New Roman" w:cs="Times New Roman"/>
          <w:color w:val="222222"/>
          <w:sz w:val="24"/>
          <w:szCs w:val="24"/>
          <w:vertAlign w:val="superscript"/>
          <w:lang w:eastAsia="en-IN"/>
        </w:rPr>
        <w:t xml:space="preserve"> </w:t>
      </w:r>
      <w:r w:rsidRPr="006C3E84">
        <w:rPr>
          <w:rFonts w:ascii="Times New Roman" w:eastAsia="Times New Roman" w:hAnsi="Times New Roman" w:cs="Times New Roman"/>
          <w:color w:val="222222"/>
          <w:sz w:val="24"/>
          <w:szCs w:val="24"/>
          <w:lang w:eastAsia="en-IN"/>
        </w:rPr>
        <w:t>row and the second index</w:t>
      </w:r>
      <w:r>
        <w:rPr>
          <w:rFonts w:ascii="Times New Roman" w:eastAsia="Times New Roman" w:hAnsi="Times New Roman" w:cs="Times New Roman"/>
          <w:color w:val="222222"/>
          <w:sz w:val="24"/>
          <w:szCs w:val="24"/>
          <w:lang w:eastAsia="en-IN"/>
        </w:rPr>
        <w:t xml:space="preserve"> j the</w:t>
      </w:r>
      <w:r w:rsidRPr="006C3E84">
        <w:rPr>
          <w:rFonts w:ascii="Times New Roman" w:eastAsia="Times New Roman" w:hAnsi="Times New Roman" w:cs="Times New Roman"/>
          <w:color w:val="222222"/>
          <w:sz w:val="24"/>
          <w:szCs w:val="24"/>
          <w:lang w:eastAsia="en-IN"/>
        </w:rPr>
        <w:t xml:space="preserve"> </w:t>
      </w:r>
      <w:proofErr w:type="spellStart"/>
      <w:r w:rsidRPr="006C3E84">
        <w:rPr>
          <w:rFonts w:ascii="Times New Roman" w:eastAsia="Times New Roman" w:hAnsi="Times New Roman" w:cs="Times New Roman"/>
          <w:color w:val="222222"/>
          <w:sz w:val="24"/>
          <w:szCs w:val="24"/>
          <w:lang w:eastAsia="en-IN"/>
        </w:rPr>
        <w:t>j</w:t>
      </w:r>
      <w:r>
        <w:rPr>
          <w:rFonts w:ascii="Times New Roman" w:eastAsia="Times New Roman" w:hAnsi="Times New Roman" w:cs="Times New Roman"/>
          <w:color w:val="222222"/>
          <w:sz w:val="24"/>
          <w:szCs w:val="24"/>
          <w:vertAlign w:val="superscript"/>
          <w:lang w:eastAsia="en-IN"/>
        </w:rPr>
        <w:t>th</w:t>
      </w:r>
      <w:proofErr w:type="spellEnd"/>
      <w:r>
        <w:rPr>
          <w:rFonts w:ascii="Times New Roman" w:eastAsia="Times New Roman" w:hAnsi="Times New Roman" w:cs="Times New Roman"/>
          <w:color w:val="222222"/>
          <w:sz w:val="24"/>
          <w:szCs w:val="24"/>
          <w:vertAlign w:val="superscript"/>
          <w:lang w:eastAsia="en-IN"/>
        </w:rPr>
        <w:t xml:space="preserve"> </w:t>
      </w:r>
      <w:r w:rsidRPr="006C3E84">
        <w:rPr>
          <w:rFonts w:ascii="Times New Roman" w:eastAsia="Times New Roman" w:hAnsi="Times New Roman" w:cs="Times New Roman"/>
          <w:color w:val="222222"/>
          <w:sz w:val="24"/>
          <w:szCs w:val="24"/>
          <w:lang w:eastAsia="en-IN"/>
        </w:rPr>
        <w:t xml:space="preserve">column. We need several constraints to model that no two queens can </w:t>
      </w:r>
      <w:r w:rsidR="00C55961">
        <w:rPr>
          <w:rFonts w:ascii="Times New Roman" w:eastAsia="Times New Roman" w:hAnsi="Times New Roman" w:cs="Times New Roman"/>
          <w:color w:val="222222"/>
          <w:sz w:val="24"/>
          <w:szCs w:val="24"/>
          <w:lang w:eastAsia="en-IN"/>
        </w:rPr>
        <w:t>attack</w:t>
      </w:r>
      <w:r w:rsidRPr="006C3E84">
        <w:rPr>
          <w:rFonts w:ascii="Times New Roman" w:eastAsia="Times New Roman" w:hAnsi="Times New Roman" w:cs="Times New Roman"/>
          <w:color w:val="222222"/>
          <w:sz w:val="24"/>
          <w:szCs w:val="24"/>
          <w:lang w:eastAsia="en-IN"/>
        </w:rPr>
        <w:t xml:space="preserve"> each other. To limit the number of queens to 4, we can add the following constraint:</w:t>
      </w:r>
    </w:p>
    <w:p w14:paraId="7ED5BB2F" w14:textId="3860FE15" w:rsidR="006C3E84" w:rsidRDefault="006C3E84" w:rsidP="001609FC">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579E3CE7" wp14:editId="452E9ABE">
            <wp:extent cx="1581150" cy="581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1150" cy="581025"/>
                    </a:xfrm>
                    <a:prstGeom prst="rect">
                      <a:avLst/>
                    </a:prstGeom>
                    <a:noFill/>
                    <a:ln>
                      <a:noFill/>
                    </a:ln>
                  </pic:spPr>
                </pic:pic>
              </a:graphicData>
            </a:graphic>
          </wp:inline>
        </w:drawing>
      </w:r>
    </w:p>
    <w:p w14:paraId="7C00397A" w14:textId="3DD299D6" w:rsidR="006C3E84" w:rsidRDefault="006C3E84" w:rsidP="001609FC">
      <w:pPr>
        <w:shd w:val="clear" w:color="auto" w:fill="FFFFFF"/>
        <w:spacing w:line="360" w:lineRule="auto"/>
        <w:jc w:val="both"/>
        <w:rPr>
          <w:rFonts w:ascii="Times New Roman" w:eastAsia="Times New Roman" w:hAnsi="Times New Roman" w:cs="Times New Roman"/>
          <w:color w:val="222222"/>
          <w:sz w:val="24"/>
          <w:szCs w:val="24"/>
          <w:lang w:eastAsia="en-IN"/>
        </w:rPr>
      </w:pPr>
      <w:r w:rsidRPr="006C3E84">
        <w:rPr>
          <w:rFonts w:ascii="Times New Roman" w:eastAsia="Times New Roman" w:hAnsi="Times New Roman" w:cs="Times New Roman"/>
          <w:color w:val="222222"/>
          <w:sz w:val="24"/>
          <w:szCs w:val="24"/>
          <w:lang w:eastAsia="en-IN"/>
        </w:rPr>
        <w:t xml:space="preserve">This constraint ensures that we place </w:t>
      </w:r>
      <w:r w:rsidR="001E5062">
        <w:rPr>
          <w:rFonts w:ascii="Times New Roman" w:eastAsia="Times New Roman" w:hAnsi="Times New Roman" w:cs="Times New Roman"/>
          <w:color w:val="222222"/>
          <w:sz w:val="24"/>
          <w:szCs w:val="24"/>
          <w:lang w:eastAsia="en-IN"/>
        </w:rPr>
        <w:t>4</w:t>
      </w:r>
      <w:r w:rsidRPr="006C3E84">
        <w:rPr>
          <w:rFonts w:ascii="Times New Roman" w:eastAsia="Times New Roman" w:hAnsi="Times New Roman" w:cs="Times New Roman"/>
          <w:color w:val="222222"/>
          <w:sz w:val="24"/>
          <w:szCs w:val="24"/>
          <w:lang w:eastAsia="en-IN"/>
        </w:rPr>
        <w:t xml:space="preserve"> queens on the chessboard. In general, constraints only permit possible combinations of values of variables corresponding to real solutions</w:t>
      </w:r>
      <w:r>
        <w:rPr>
          <w:rFonts w:ascii="Times New Roman" w:eastAsia="Times New Roman" w:hAnsi="Times New Roman" w:cs="Times New Roman"/>
          <w:color w:val="222222"/>
          <w:sz w:val="24"/>
          <w:szCs w:val="24"/>
          <w:lang w:eastAsia="en-IN"/>
        </w:rPr>
        <w:t>.</w:t>
      </w:r>
    </w:p>
    <w:p w14:paraId="1D06CD06" w14:textId="3243D82C" w:rsidR="00A10AED" w:rsidRPr="00A10AED" w:rsidRDefault="00A10AED"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CSP</w:t>
      </w:r>
      <w:r w:rsidRPr="00A10AED">
        <w:rPr>
          <w:rFonts w:ascii="Times New Roman" w:eastAsia="Times New Roman" w:hAnsi="Times New Roman" w:cs="Times New Roman"/>
          <w:color w:val="222222"/>
          <w:sz w:val="24"/>
          <w:szCs w:val="24"/>
          <w:lang w:eastAsia="en-IN"/>
        </w:rPr>
        <w:t xml:space="preserve"> solvers are mainly based on two concepts:</w:t>
      </w:r>
    </w:p>
    <w:p w14:paraId="365CEA20" w14:textId="18468837" w:rsidR="00A10AED" w:rsidRPr="00A10AED" w:rsidRDefault="00A10AED"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FB7CFB">
        <w:rPr>
          <w:rFonts w:ascii="Times New Roman" w:eastAsia="Times New Roman" w:hAnsi="Times New Roman" w:cs="Times New Roman"/>
          <w:b/>
          <w:bCs/>
          <w:color w:val="222222"/>
          <w:sz w:val="24"/>
          <w:szCs w:val="24"/>
          <w:lang w:eastAsia="en-IN"/>
        </w:rPr>
        <w:t>propagation</w:t>
      </w:r>
      <w:r w:rsidRPr="00A10AED">
        <w:rPr>
          <w:rFonts w:ascii="Times New Roman" w:eastAsia="Times New Roman" w:hAnsi="Times New Roman" w:cs="Times New Roman"/>
          <w:color w:val="222222"/>
          <w:sz w:val="24"/>
          <w:szCs w:val="24"/>
          <w:lang w:eastAsia="en-IN"/>
        </w:rPr>
        <w:t xml:space="preserve">: variables can have different values but the solver must remove some of those values to keep all the variables values compatible with the model. In </w:t>
      </w:r>
      <w:r w:rsidR="00274D9E">
        <w:rPr>
          <w:rFonts w:ascii="Times New Roman" w:eastAsia="Times New Roman" w:hAnsi="Times New Roman" w:cs="Times New Roman"/>
          <w:color w:val="222222"/>
          <w:sz w:val="24"/>
          <w:szCs w:val="24"/>
          <w:lang w:eastAsia="en-IN"/>
        </w:rPr>
        <w:t>CSP</w:t>
      </w:r>
      <w:r w:rsidRPr="00A10AED">
        <w:rPr>
          <w:rFonts w:ascii="Times New Roman" w:eastAsia="Times New Roman" w:hAnsi="Times New Roman" w:cs="Times New Roman"/>
          <w:color w:val="222222"/>
          <w:sz w:val="24"/>
          <w:szCs w:val="24"/>
          <w:lang w:eastAsia="en-IN"/>
        </w:rPr>
        <w:t>, clever algorithms are devised to remove those values in an efficient manner. These algorithms propagate the current state of the solver and removes incompatible or undesirable values.</w:t>
      </w:r>
    </w:p>
    <w:p w14:paraId="258EADFC" w14:textId="77777777" w:rsidR="00A10AED" w:rsidRPr="00A10AED" w:rsidRDefault="00A10AED"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FB7CFB">
        <w:rPr>
          <w:rFonts w:ascii="Times New Roman" w:eastAsia="Times New Roman" w:hAnsi="Times New Roman" w:cs="Times New Roman"/>
          <w:b/>
          <w:bCs/>
          <w:color w:val="222222"/>
          <w:sz w:val="24"/>
          <w:szCs w:val="24"/>
          <w:lang w:eastAsia="en-IN"/>
        </w:rPr>
        <w:t>backtracking</w:t>
      </w:r>
      <w:r w:rsidRPr="00A10AED">
        <w:rPr>
          <w:rFonts w:ascii="Times New Roman" w:eastAsia="Times New Roman" w:hAnsi="Times New Roman" w:cs="Times New Roman"/>
          <w:color w:val="222222"/>
          <w:sz w:val="24"/>
          <w:szCs w:val="24"/>
          <w:lang w:eastAsia="en-IN"/>
        </w:rPr>
        <w:t>: from time to time, the solver is stuck because it tried to assign some values to some variables that are just not possible (or desirable) because they don’t respect the constraints. The solver must then challenge its previous choices and try other values. This is called backtracking. Backtracking also occurs when the solver finds a solution but continues the search and tries to find another solution.</w:t>
      </w:r>
    </w:p>
    <w:p w14:paraId="305F37CA" w14:textId="06A80228" w:rsidR="00C77773" w:rsidRDefault="00A10AED"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A10AED">
        <w:rPr>
          <w:rFonts w:ascii="Times New Roman" w:eastAsia="Times New Roman" w:hAnsi="Times New Roman" w:cs="Times New Roman"/>
          <w:color w:val="222222"/>
          <w:sz w:val="24"/>
          <w:szCs w:val="24"/>
          <w:lang w:eastAsia="en-IN"/>
        </w:rPr>
        <w:t xml:space="preserve">To better understand, let’s have a look at a real solving process. In the following Figures, crosses represent the action of removing values from variables’ domain. </w:t>
      </w:r>
      <w:r w:rsidR="00C77773" w:rsidRPr="00C77773">
        <w:rPr>
          <w:rFonts w:ascii="Times New Roman" w:eastAsia="Times New Roman" w:hAnsi="Times New Roman" w:cs="Times New Roman"/>
          <w:color w:val="222222"/>
          <w:sz w:val="24"/>
          <w:szCs w:val="24"/>
          <w:lang w:eastAsia="en-IN"/>
        </w:rPr>
        <w:t xml:space="preserve">The solver starts by placing the first queen in the upper left corner. Because of the model we gave to the solver, it knows that there cannot be any other queen in the same column, hence the </w:t>
      </w:r>
      <w:proofErr w:type="spellStart"/>
      <w:r w:rsidR="00C77773" w:rsidRPr="00C77773">
        <w:rPr>
          <w:rFonts w:ascii="Times New Roman" w:eastAsia="Times New Roman" w:hAnsi="Times New Roman" w:cs="Times New Roman"/>
          <w:color w:val="222222"/>
          <w:sz w:val="24"/>
          <w:szCs w:val="24"/>
          <w:lang w:eastAsia="en-IN"/>
        </w:rPr>
        <w:t>gray</w:t>
      </w:r>
      <w:proofErr w:type="spellEnd"/>
      <w:r w:rsidR="00C77773" w:rsidRPr="00C77773">
        <w:rPr>
          <w:rFonts w:ascii="Times New Roman" w:eastAsia="Times New Roman" w:hAnsi="Times New Roman" w:cs="Times New Roman"/>
          <w:color w:val="222222"/>
          <w:sz w:val="24"/>
          <w:szCs w:val="24"/>
          <w:lang w:eastAsia="en-IN"/>
        </w:rPr>
        <w:t xml:space="preserve"> crosses on the following Figure. One constraint tells the solver that there cannot be another queen on the same diagonal with a negative slope (the diagonals going down then right). One constraint tells the solver that no two queens can be on the same row, hence the next red crosses.</w:t>
      </w:r>
    </w:p>
    <w:p w14:paraId="3570965C" w14:textId="3F07DEA2" w:rsidR="00C77773" w:rsidRDefault="00C77773"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6409893C" wp14:editId="0DF47661">
            <wp:extent cx="1600200" cy="895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895350"/>
                    </a:xfrm>
                    <a:prstGeom prst="rect">
                      <a:avLst/>
                    </a:prstGeom>
                    <a:noFill/>
                    <a:ln>
                      <a:noFill/>
                    </a:ln>
                  </pic:spPr>
                </pic:pic>
              </a:graphicData>
            </a:graphic>
          </wp:inline>
        </w:drawing>
      </w:r>
    </w:p>
    <w:p w14:paraId="2BF4CEDC" w14:textId="035A3D8C" w:rsidR="00C77773" w:rsidRDefault="00F52581"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F52581">
        <w:rPr>
          <w:rFonts w:ascii="Times New Roman" w:eastAsia="Times New Roman" w:hAnsi="Times New Roman" w:cs="Times New Roman"/>
          <w:color w:val="222222"/>
          <w:sz w:val="24"/>
          <w:szCs w:val="24"/>
          <w:lang w:eastAsia="en-IN"/>
        </w:rPr>
        <w:t>After this first step, only the white squares are still available to place the three remaining queens. The process of excluding some squares is what is called propagation.</w:t>
      </w:r>
    </w:p>
    <w:p w14:paraId="37F7E3C6" w14:textId="1B1F8AD8" w:rsidR="00406463" w:rsidRDefault="009D7B59" w:rsidP="009D7B59">
      <w:pPr>
        <w:shd w:val="clear" w:color="auto" w:fill="FFFFFF"/>
        <w:spacing w:line="360" w:lineRule="auto"/>
        <w:jc w:val="both"/>
        <w:rPr>
          <w:rFonts w:ascii="Times New Roman" w:eastAsia="Times New Roman" w:hAnsi="Times New Roman" w:cs="Times New Roman"/>
          <w:color w:val="222222"/>
          <w:sz w:val="24"/>
          <w:szCs w:val="24"/>
          <w:lang w:eastAsia="en-IN"/>
        </w:rPr>
      </w:pPr>
      <w:r w:rsidRPr="009D7B59">
        <w:rPr>
          <w:rFonts w:ascii="Times New Roman" w:eastAsia="Times New Roman" w:hAnsi="Times New Roman" w:cs="Times New Roman"/>
          <w:color w:val="222222"/>
          <w:sz w:val="24"/>
          <w:szCs w:val="24"/>
          <w:lang w:eastAsia="en-IN"/>
        </w:rPr>
        <w:t xml:space="preserve">The second step starts with the solver trying to place a second queen. It does so in the first available square from the top in the second column. As in the first step, the solver knows that no other queen can be placed in a column where it just placed a queen, hence the new </w:t>
      </w:r>
      <w:proofErr w:type="spellStart"/>
      <w:r w:rsidRPr="009D7B59">
        <w:rPr>
          <w:rFonts w:ascii="Times New Roman" w:eastAsia="Times New Roman" w:hAnsi="Times New Roman" w:cs="Times New Roman"/>
          <w:color w:val="222222"/>
          <w:sz w:val="24"/>
          <w:szCs w:val="24"/>
          <w:lang w:eastAsia="en-IN"/>
        </w:rPr>
        <w:t>gray</w:t>
      </w:r>
      <w:proofErr w:type="spellEnd"/>
      <w:r w:rsidRPr="009D7B59">
        <w:rPr>
          <w:rFonts w:ascii="Times New Roman" w:eastAsia="Times New Roman" w:hAnsi="Times New Roman" w:cs="Times New Roman"/>
          <w:color w:val="222222"/>
          <w:sz w:val="24"/>
          <w:szCs w:val="24"/>
          <w:lang w:eastAsia="en-IN"/>
        </w:rPr>
        <w:t xml:space="preserve"> crosses in the next Figure.</w:t>
      </w:r>
      <w:r>
        <w:rPr>
          <w:rFonts w:ascii="Times New Roman" w:eastAsia="Times New Roman" w:hAnsi="Times New Roman" w:cs="Times New Roman"/>
          <w:color w:val="222222"/>
          <w:sz w:val="24"/>
          <w:szCs w:val="24"/>
          <w:lang w:eastAsia="en-IN"/>
        </w:rPr>
        <w:t xml:space="preserve"> </w:t>
      </w:r>
      <w:r w:rsidRPr="009D7B59">
        <w:rPr>
          <w:rFonts w:ascii="Times New Roman" w:eastAsia="Times New Roman" w:hAnsi="Times New Roman" w:cs="Times New Roman"/>
          <w:color w:val="222222"/>
          <w:sz w:val="24"/>
          <w:szCs w:val="24"/>
          <w:lang w:eastAsia="en-IN"/>
        </w:rPr>
        <w:t>The propagation is as follow:</w:t>
      </w:r>
      <w:r>
        <w:rPr>
          <w:rFonts w:ascii="Times New Roman" w:eastAsia="Times New Roman" w:hAnsi="Times New Roman" w:cs="Times New Roman"/>
          <w:color w:val="222222"/>
          <w:sz w:val="24"/>
          <w:szCs w:val="24"/>
          <w:lang w:eastAsia="en-IN"/>
        </w:rPr>
        <w:t xml:space="preserve"> </w:t>
      </w:r>
      <w:r w:rsidRPr="009D7B59">
        <w:rPr>
          <w:rFonts w:ascii="Times New Roman" w:eastAsia="Times New Roman" w:hAnsi="Times New Roman" w:cs="Times New Roman"/>
          <w:color w:val="222222"/>
          <w:sz w:val="24"/>
          <w:szCs w:val="24"/>
          <w:lang w:eastAsia="en-IN"/>
        </w:rPr>
        <w:t>The same negative diagonal constraint as in step 1 tells the solver that no queen can be on the negative diagonal of the second queen, hence the red cross.</w:t>
      </w:r>
    </w:p>
    <w:p w14:paraId="241E4C94" w14:textId="797250C3" w:rsidR="009D7B59" w:rsidRDefault="009D7B59" w:rsidP="009D7B59">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6791945C" wp14:editId="05C686A7">
            <wp:extent cx="1600200" cy="85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0200" cy="857250"/>
                    </a:xfrm>
                    <a:prstGeom prst="rect">
                      <a:avLst/>
                    </a:prstGeom>
                    <a:noFill/>
                    <a:ln>
                      <a:noFill/>
                    </a:ln>
                  </pic:spPr>
                </pic:pic>
              </a:graphicData>
            </a:graphic>
          </wp:inline>
        </w:drawing>
      </w:r>
    </w:p>
    <w:p w14:paraId="31913DE1" w14:textId="4BC1D3E3" w:rsidR="009D7B59" w:rsidRDefault="009D7B59" w:rsidP="009D7B59">
      <w:pPr>
        <w:shd w:val="clear" w:color="auto" w:fill="FFFFFF"/>
        <w:spacing w:line="360" w:lineRule="auto"/>
        <w:jc w:val="both"/>
        <w:rPr>
          <w:rFonts w:ascii="Times New Roman" w:eastAsia="Times New Roman" w:hAnsi="Times New Roman" w:cs="Times New Roman"/>
          <w:color w:val="222222"/>
          <w:sz w:val="24"/>
          <w:szCs w:val="24"/>
          <w:lang w:eastAsia="en-IN"/>
        </w:rPr>
      </w:pPr>
      <w:r w:rsidRPr="009D7B59">
        <w:rPr>
          <w:rFonts w:ascii="Times New Roman" w:eastAsia="Times New Roman" w:hAnsi="Times New Roman" w:cs="Times New Roman"/>
          <w:color w:val="222222"/>
          <w:sz w:val="24"/>
          <w:szCs w:val="24"/>
          <w:lang w:eastAsia="en-IN"/>
        </w:rPr>
        <w:t>Another constraint for the diagonals with positive slopes (diagonals going up then right) tells the solver that no queen can be placed on the positive diagonal of second queen, hence the red cross.</w:t>
      </w:r>
    </w:p>
    <w:p w14:paraId="65EA85AD" w14:textId="4C27A7BC" w:rsidR="009D7B59" w:rsidRDefault="009D7B59" w:rsidP="009D7B59">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1C659DB7" wp14:editId="3296B16D">
            <wp:extent cx="1609725" cy="8858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9725" cy="885825"/>
                    </a:xfrm>
                    <a:prstGeom prst="rect">
                      <a:avLst/>
                    </a:prstGeom>
                    <a:noFill/>
                    <a:ln>
                      <a:noFill/>
                    </a:ln>
                  </pic:spPr>
                </pic:pic>
              </a:graphicData>
            </a:graphic>
          </wp:inline>
        </w:drawing>
      </w:r>
    </w:p>
    <w:p w14:paraId="285AABAB" w14:textId="72A782BC" w:rsidR="009D7B59" w:rsidRDefault="00DE6B11" w:rsidP="009D7B59">
      <w:pPr>
        <w:shd w:val="clear" w:color="auto" w:fill="FFFFFF"/>
        <w:spacing w:line="360" w:lineRule="auto"/>
        <w:jc w:val="both"/>
        <w:rPr>
          <w:rFonts w:ascii="Times New Roman" w:eastAsia="Times New Roman" w:hAnsi="Times New Roman" w:cs="Times New Roman"/>
          <w:color w:val="222222"/>
          <w:sz w:val="24"/>
          <w:szCs w:val="24"/>
          <w:lang w:eastAsia="en-IN"/>
        </w:rPr>
      </w:pPr>
      <w:r w:rsidRPr="00DE6B11">
        <w:rPr>
          <w:rFonts w:ascii="Times New Roman" w:eastAsia="Times New Roman" w:hAnsi="Times New Roman" w:cs="Times New Roman"/>
          <w:color w:val="222222"/>
          <w:sz w:val="24"/>
          <w:szCs w:val="24"/>
          <w:lang w:eastAsia="en-IN"/>
        </w:rPr>
        <w:t>Now, we have a failure as there is no possibility to place a third queen in the third column: there simply can not be a solution with this configuration. The solver has to backtrack!</w:t>
      </w:r>
    </w:p>
    <w:p w14:paraId="1F4F6C6C" w14:textId="5C68D7A0" w:rsidR="00DE6B11" w:rsidRDefault="00D272BF" w:rsidP="00D272BF">
      <w:pPr>
        <w:shd w:val="clear" w:color="auto" w:fill="FFFFFF"/>
        <w:spacing w:line="360" w:lineRule="auto"/>
        <w:jc w:val="both"/>
        <w:rPr>
          <w:rFonts w:ascii="Times New Roman" w:eastAsia="Times New Roman" w:hAnsi="Times New Roman" w:cs="Times New Roman"/>
          <w:color w:val="222222"/>
          <w:sz w:val="24"/>
          <w:szCs w:val="24"/>
          <w:lang w:eastAsia="en-IN"/>
        </w:rPr>
      </w:pPr>
      <w:r w:rsidRPr="00D272BF">
        <w:rPr>
          <w:rFonts w:ascii="Times New Roman" w:eastAsia="Times New Roman" w:hAnsi="Times New Roman" w:cs="Times New Roman"/>
          <w:color w:val="222222"/>
          <w:sz w:val="24"/>
          <w:szCs w:val="24"/>
          <w:lang w:eastAsia="en-IN"/>
        </w:rPr>
        <w:t>The solver decides to challenge its last decision to place the second queen in the third row from the top and places it in the fourth row.</w:t>
      </w:r>
      <w:r>
        <w:rPr>
          <w:rFonts w:ascii="Times New Roman" w:eastAsia="Times New Roman" w:hAnsi="Times New Roman" w:cs="Times New Roman"/>
          <w:color w:val="222222"/>
          <w:sz w:val="24"/>
          <w:szCs w:val="24"/>
          <w:lang w:eastAsia="en-IN"/>
        </w:rPr>
        <w:t xml:space="preserve"> </w:t>
      </w:r>
      <w:r w:rsidRPr="00D272BF">
        <w:rPr>
          <w:rFonts w:ascii="Times New Roman" w:eastAsia="Times New Roman" w:hAnsi="Times New Roman" w:cs="Times New Roman"/>
          <w:color w:val="222222"/>
          <w:sz w:val="24"/>
          <w:szCs w:val="24"/>
          <w:lang w:eastAsia="en-IN"/>
        </w:rPr>
        <w:t>The propagation is as follow:</w:t>
      </w:r>
      <w:r>
        <w:rPr>
          <w:rFonts w:ascii="Times New Roman" w:eastAsia="Times New Roman" w:hAnsi="Times New Roman" w:cs="Times New Roman"/>
          <w:color w:val="222222"/>
          <w:sz w:val="24"/>
          <w:szCs w:val="24"/>
          <w:lang w:eastAsia="en-IN"/>
        </w:rPr>
        <w:t xml:space="preserve"> </w:t>
      </w:r>
      <w:r w:rsidRPr="00D272BF">
        <w:rPr>
          <w:rFonts w:ascii="Times New Roman" w:eastAsia="Times New Roman" w:hAnsi="Times New Roman" w:cs="Times New Roman"/>
          <w:color w:val="222222"/>
          <w:sz w:val="24"/>
          <w:szCs w:val="24"/>
          <w:lang w:eastAsia="en-IN"/>
        </w:rPr>
        <w:t>First, the square with the red cross is removed because of the positive diagonal constraint. This leaves only one possibility to place a queen in the fourth column.</w:t>
      </w:r>
    </w:p>
    <w:p w14:paraId="3D24EFCA" w14:textId="292850B3" w:rsidR="00115C85" w:rsidRDefault="00115C85" w:rsidP="00D272BF">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2569F57D" wp14:editId="5A3472E3">
            <wp:extent cx="1600200" cy="1133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0200" cy="1133475"/>
                    </a:xfrm>
                    <a:prstGeom prst="rect">
                      <a:avLst/>
                    </a:prstGeom>
                    <a:noFill/>
                    <a:ln>
                      <a:noFill/>
                    </a:ln>
                  </pic:spPr>
                </pic:pic>
              </a:graphicData>
            </a:graphic>
          </wp:inline>
        </w:drawing>
      </w:r>
    </w:p>
    <w:p w14:paraId="0AAC9B87" w14:textId="2FBEC998" w:rsidR="00115C85" w:rsidRDefault="00115C85" w:rsidP="00D272BF">
      <w:pPr>
        <w:shd w:val="clear" w:color="auto" w:fill="FFFFFF"/>
        <w:spacing w:line="360" w:lineRule="auto"/>
        <w:jc w:val="both"/>
        <w:rPr>
          <w:rFonts w:ascii="Times New Roman" w:eastAsia="Times New Roman" w:hAnsi="Times New Roman" w:cs="Times New Roman"/>
          <w:color w:val="222222"/>
          <w:sz w:val="24"/>
          <w:szCs w:val="24"/>
          <w:lang w:eastAsia="en-IN"/>
        </w:rPr>
      </w:pPr>
      <w:r w:rsidRPr="00115C85">
        <w:rPr>
          <w:rFonts w:ascii="Times New Roman" w:eastAsia="Times New Roman" w:hAnsi="Times New Roman" w:cs="Times New Roman"/>
          <w:color w:val="222222"/>
          <w:sz w:val="24"/>
          <w:szCs w:val="24"/>
          <w:lang w:eastAsia="en-IN"/>
        </w:rPr>
        <w:t>The “no two queen on the same row” constraint removes one more square in the third column, leaving only one square to place the last remaining queen.</w:t>
      </w:r>
    </w:p>
    <w:p w14:paraId="4548A2E9" w14:textId="4C24D144" w:rsidR="00115C85" w:rsidRDefault="00E95BF7" w:rsidP="00D272BF">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71D580C8" wp14:editId="3AA43653">
            <wp:extent cx="1552575" cy="11620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2575" cy="1162050"/>
                    </a:xfrm>
                    <a:prstGeom prst="rect">
                      <a:avLst/>
                    </a:prstGeom>
                    <a:noFill/>
                    <a:ln>
                      <a:noFill/>
                    </a:ln>
                  </pic:spPr>
                </pic:pic>
              </a:graphicData>
            </a:graphic>
          </wp:inline>
        </w:drawing>
      </w:r>
    </w:p>
    <w:p w14:paraId="1DFC8DCE" w14:textId="77777777" w:rsidR="00E95BF7" w:rsidRPr="00E95BF7" w:rsidRDefault="00E95BF7" w:rsidP="00123DCC">
      <w:pPr>
        <w:spacing w:line="360" w:lineRule="auto"/>
        <w:jc w:val="both"/>
        <w:rPr>
          <w:rFonts w:ascii="Times New Roman" w:eastAsia="Times New Roman" w:hAnsi="Times New Roman" w:cs="Times New Roman"/>
          <w:color w:val="222222"/>
          <w:sz w:val="24"/>
          <w:szCs w:val="24"/>
          <w:lang w:eastAsia="en-IN"/>
        </w:rPr>
      </w:pPr>
      <w:r w:rsidRPr="00E95BF7">
        <w:rPr>
          <w:rFonts w:ascii="Times New Roman" w:eastAsia="Times New Roman" w:hAnsi="Times New Roman" w:cs="Times New Roman"/>
          <w:color w:val="222222"/>
          <w:sz w:val="24"/>
          <w:szCs w:val="24"/>
          <w:lang w:eastAsia="en-IN"/>
        </w:rPr>
        <w:t>This is of course not possible and the negative diagonal constraint tells the solver that no queen can be on a negative diagonal from the fourth queen. Since there is one, the solver concludes that there is a failure. It has to backtrack again!</w:t>
      </w:r>
    </w:p>
    <w:p w14:paraId="7953BB7E" w14:textId="242EA235" w:rsidR="002F5EC4" w:rsidRDefault="00E95BF7" w:rsidP="00E95BF7">
      <w:pPr>
        <w:shd w:val="clear" w:color="auto" w:fill="FFFFFF"/>
        <w:spacing w:line="360" w:lineRule="auto"/>
        <w:jc w:val="both"/>
        <w:rPr>
          <w:rFonts w:ascii="Times New Roman" w:eastAsia="Times New Roman" w:hAnsi="Times New Roman" w:cs="Times New Roman"/>
          <w:color w:val="222222"/>
          <w:sz w:val="24"/>
          <w:szCs w:val="24"/>
          <w:lang w:eastAsia="en-IN"/>
        </w:rPr>
      </w:pPr>
      <w:r w:rsidRPr="00E95BF7">
        <w:rPr>
          <w:rFonts w:ascii="Times New Roman" w:eastAsia="Times New Roman" w:hAnsi="Times New Roman" w:cs="Times New Roman"/>
          <w:color w:val="222222"/>
          <w:sz w:val="24"/>
          <w:szCs w:val="24"/>
          <w:lang w:eastAsia="en-IN"/>
        </w:rPr>
        <w:t>First, it tries to challenge its last choice for the second queen but it detects that there are no more other choices. The solver has to challenge its first choice to place the first queen in the first row and places the first queen in the first column second row.</w:t>
      </w:r>
      <w:r>
        <w:rPr>
          <w:rFonts w:ascii="Times New Roman" w:eastAsia="Times New Roman" w:hAnsi="Times New Roman" w:cs="Times New Roman"/>
          <w:color w:val="222222"/>
          <w:sz w:val="24"/>
          <w:szCs w:val="24"/>
          <w:lang w:eastAsia="en-IN"/>
        </w:rPr>
        <w:t xml:space="preserve"> </w:t>
      </w:r>
      <w:r w:rsidRPr="00E95BF7">
        <w:rPr>
          <w:rFonts w:ascii="Times New Roman" w:eastAsia="Times New Roman" w:hAnsi="Times New Roman" w:cs="Times New Roman"/>
          <w:color w:val="222222"/>
          <w:sz w:val="24"/>
          <w:szCs w:val="24"/>
          <w:lang w:eastAsia="en-IN"/>
        </w:rPr>
        <w:t>The propagation can now take place:</w:t>
      </w:r>
      <w:r>
        <w:rPr>
          <w:rFonts w:ascii="Times New Roman" w:eastAsia="Times New Roman" w:hAnsi="Times New Roman" w:cs="Times New Roman"/>
          <w:color w:val="222222"/>
          <w:sz w:val="24"/>
          <w:szCs w:val="24"/>
          <w:lang w:eastAsia="en-IN"/>
        </w:rPr>
        <w:t xml:space="preserve"> </w:t>
      </w:r>
      <w:r w:rsidRPr="00E95BF7">
        <w:rPr>
          <w:rFonts w:ascii="Times New Roman" w:eastAsia="Times New Roman" w:hAnsi="Times New Roman" w:cs="Times New Roman"/>
          <w:color w:val="222222"/>
          <w:sz w:val="24"/>
          <w:szCs w:val="24"/>
          <w:lang w:eastAsia="en-IN"/>
        </w:rPr>
        <w:t>Two values are taken away because of the negative diagonal constraint:</w:t>
      </w:r>
    </w:p>
    <w:p w14:paraId="4B097C4F" w14:textId="1CA60A76" w:rsidR="002F5EC4" w:rsidRDefault="004068BB"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5FFEDB48" wp14:editId="3CB591C5">
            <wp:extent cx="1590675" cy="10953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90675" cy="1095375"/>
                    </a:xfrm>
                    <a:prstGeom prst="rect">
                      <a:avLst/>
                    </a:prstGeom>
                    <a:noFill/>
                    <a:ln>
                      <a:noFill/>
                    </a:ln>
                  </pic:spPr>
                </pic:pic>
              </a:graphicData>
            </a:graphic>
          </wp:inline>
        </w:drawing>
      </w:r>
    </w:p>
    <w:p w14:paraId="692E9A97" w14:textId="77777777" w:rsidR="004068BB" w:rsidRPr="004068BB" w:rsidRDefault="004068BB" w:rsidP="004068BB">
      <w:pPr>
        <w:rPr>
          <w:rFonts w:ascii="Times New Roman" w:eastAsia="Times New Roman" w:hAnsi="Times New Roman" w:cs="Times New Roman"/>
          <w:color w:val="222222"/>
          <w:sz w:val="24"/>
          <w:szCs w:val="24"/>
          <w:lang w:eastAsia="en-IN"/>
        </w:rPr>
      </w:pPr>
      <w:r w:rsidRPr="004068BB">
        <w:rPr>
          <w:rFonts w:ascii="Times New Roman" w:eastAsia="Times New Roman" w:hAnsi="Times New Roman" w:cs="Times New Roman"/>
          <w:color w:val="222222"/>
          <w:sz w:val="24"/>
          <w:szCs w:val="24"/>
          <w:lang w:eastAsia="en-IN"/>
        </w:rPr>
        <w:t>while the positive diagonal constraint one:</w:t>
      </w:r>
    </w:p>
    <w:p w14:paraId="28EC06D1" w14:textId="38936E21" w:rsidR="004068BB" w:rsidRDefault="004068BB"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4A3DB749" wp14:editId="510B4644">
            <wp:extent cx="1581150" cy="1123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81150" cy="1123950"/>
                    </a:xfrm>
                    <a:prstGeom prst="rect">
                      <a:avLst/>
                    </a:prstGeom>
                    <a:noFill/>
                    <a:ln>
                      <a:noFill/>
                    </a:ln>
                  </pic:spPr>
                </pic:pic>
              </a:graphicData>
            </a:graphic>
          </wp:inline>
        </w:drawing>
      </w:r>
    </w:p>
    <w:p w14:paraId="0AF4B026" w14:textId="698AA07F" w:rsidR="004068BB" w:rsidRDefault="003B61A9"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3B61A9">
        <w:rPr>
          <w:rFonts w:ascii="Times New Roman" w:eastAsia="Times New Roman" w:hAnsi="Times New Roman" w:cs="Times New Roman"/>
          <w:color w:val="222222"/>
          <w:sz w:val="24"/>
          <w:szCs w:val="24"/>
          <w:lang w:eastAsia="en-IN"/>
        </w:rPr>
        <w:t>Now comes the turn of the “no two queen on the same row” constraint and it is responsible of removing the next three squares marked by red crosses:</w:t>
      </w:r>
    </w:p>
    <w:p w14:paraId="063C1FA7" w14:textId="557865A3" w:rsidR="003B61A9" w:rsidRDefault="003B61A9"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597F89B1" wp14:editId="1CC1E4EF">
            <wp:extent cx="1581150" cy="1162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0" cy="1162050"/>
                    </a:xfrm>
                    <a:prstGeom prst="rect">
                      <a:avLst/>
                    </a:prstGeom>
                    <a:noFill/>
                    <a:ln>
                      <a:noFill/>
                    </a:ln>
                  </pic:spPr>
                </pic:pic>
              </a:graphicData>
            </a:graphic>
          </wp:inline>
        </w:drawing>
      </w:r>
    </w:p>
    <w:p w14:paraId="06DFFCA1" w14:textId="118E3609" w:rsidR="003B61A9" w:rsidRDefault="003B61A9"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3B61A9">
        <w:rPr>
          <w:rFonts w:ascii="Times New Roman" w:eastAsia="Times New Roman" w:hAnsi="Times New Roman" w:cs="Times New Roman"/>
          <w:color w:val="222222"/>
          <w:sz w:val="24"/>
          <w:szCs w:val="24"/>
          <w:lang w:eastAsia="en-IN"/>
        </w:rPr>
        <w:t>The positive diagonal constraint kicks in and forbids the red square leaving no choice to place a third queen in the third column first row.</w:t>
      </w:r>
    </w:p>
    <w:p w14:paraId="17BBBEDE" w14:textId="207A561F" w:rsidR="003B61A9" w:rsidRDefault="003B61A9"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41199FBC" wp14:editId="34A50F50">
            <wp:extent cx="1571625" cy="11811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1625" cy="1181100"/>
                    </a:xfrm>
                    <a:prstGeom prst="rect">
                      <a:avLst/>
                    </a:prstGeom>
                    <a:noFill/>
                    <a:ln>
                      <a:noFill/>
                    </a:ln>
                  </pic:spPr>
                </pic:pic>
              </a:graphicData>
            </a:graphic>
          </wp:inline>
        </w:drawing>
      </w:r>
    </w:p>
    <w:p w14:paraId="10469684" w14:textId="0F48BDF0" w:rsidR="003B61A9" w:rsidRDefault="003B61A9"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3B61A9">
        <w:rPr>
          <w:rFonts w:ascii="Times New Roman" w:eastAsia="Times New Roman" w:hAnsi="Times New Roman" w:cs="Times New Roman"/>
          <w:color w:val="222222"/>
          <w:sz w:val="24"/>
          <w:szCs w:val="24"/>
          <w:lang w:eastAsia="en-IN"/>
        </w:rPr>
        <w:t>The “no two queen on the same row” constraint forbids any other queen to be placed on the fourth row:</w:t>
      </w:r>
    </w:p>
    <w:p w14:paraId="74AB4B1F" w14:textId="56270151" w:rsidR="003B61A9" w:rsidRDefault="00B80F9B"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77DB9648" wp14:editId="6B050205">
            <wp:extent cx="1571625" cy="9429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71625" cy="942975"/>
                    </a:xfrm>
                    <a:prstGeom prst="rect">
                      <a:avLst/>
                    </a:prstGeom>
                    <a:noFill/>
                    <a:ln>
                      <a:noFill/>
                    </a:ln>
                  </pic:spPr>
                </pic:pic>
              </a:graphicData>
            </a:graphic>
          </wp:inline>
        </w:drawing>
      </w:r>
    </w:p>
    <w:p w14:paraId="316A6761" w14:textId="2FD18F14" w:rsidR="00B80F9B" w:rsidRDefault="00B80F9B"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B80F9B">
        <w:rPr>
          <w:rFonts w:ascii="Times New Roman" w:eastAsia="Times New Roman" w:hAnsi="Times New Roman" w:cs="Times New Roman"/>
          <w:color w:val="222222"/>
          <w:sz w:val="24"/>
          <w:szCs w:val="24"/>
          <w:lang w:eastAsia="en-IN"/>
        </w:rPr>
        <w:t>and any other queen on the first row, leaving no choice but to place the fourth queen in the fourth column third row:</w:t>
      </w:r>
    </w:p>
    <w:p w14:paraId="156AB4CF" w14:textId="651AF95A" w:rsidR="00B80F9B" w:rsidRDefault="00B80F9B"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39729677" wp14:editId="1524DD6B">
            <wp:extent cx="1581150" cy="1066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81150" cy="1066800"/>
                    </a:xfrm>
                    <a:prstGeom prst="rect">
                      <a:avLst/>
                    </a:prstGeom>
                    <a:noFill/>
                    <a:ln>
                      <a:noFill/>
                    </a:ln>
                  </pic:spPr>
                </pic:pic>
              </a:graphicData>
            </a:graphic>
          </wp:inline>
        </w:drawing>
      </w:r>
    </w:p>
    <w:p w14:paraId="56DCE7A2" w14:textId="4798B721" w:rsidR="00B80F9B" w:rsidRDefault="00B80F9B"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sidRPr="00B80F9B">
        <w:rPr>
          <w:rFonts w:ascii="Times New Roman" w:eastAsia="Times New Roman" w:hAnsi="Times New Roman" w:cs="Times New Roman"/>
          <w:color w:val="222222"/>
          <w:sz w:val="24"/>
          <w:szCs w:val="24"/>
          <w:lang w:eastAsia="en-IN"/>
        </w:rPr>
        <w:t>The solver finds out that the model is respected, so we have our first solution! Should the solver continue the search, it would have to backtrack and try to place the first queen in the first column third row.</w:t>
      </w:r>
    </w:p>
    <w:p w14:paraId="1A8E2D3A" w14:textId="70B7BF24" w:rsidR="002F5EC4" w:rsidRDefault="002F5EC4" w:rsidP="00A10AED">
      <w:pPr>
        <w:shd w:val="clear" w:color="auto" w:fill="FFFFFF"/>
        <w:spacing w:line="36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noProof/>
          <w:color w:val="222222"/>
          <w:sz w:val="24"/>
          <w:szCs w:val="24"/>
          <w:lang w:eastAsia="en-IN"/>
        </w:rPr>
        <w:drawing>
          <wp:inline distT="0" distB="0" distL="0" distR="0" wp14:anchorId="27105405" wp14:editId="216ABB12">
            <wp:extent cx="4562475" cy="35242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2475" cy="3524250"/>
                    </a:xfrm>
                    <a:prstGeom prst="rect">
                      <a:avLst/>
                    </a:prstGeom>
                    <a:noFill/>
                    <a:ln>
                      <a:noFill/>
                    </a:ln>
                  </pic:spPr>
                </pic:pic>
              </a:graphicData>
            </a:graphic>
          </wp:inline>
        </w:drawing>
      </w:r>
    </w:p>
    <w:p w14:paraId="542CC715" w14:textId="5D270899" w:rsidR="00376D5C" w:rsidRDefault="005E63B6" w:rsidP="00A10AED">
      <w:pPr>
        <w:shd w:val="clear" w:color="auto" w:fill="FFFFFF"/>
        <w:spacing w:line="360" w:lineRule="auto"/>
        <w:jc w:val="both"/>
        <w:rPr>
          <w:rFonts w:ascii="Times New Roman" w:eastAsia="Times New Roman" w:hAnsi="Times New Roman" w:cs="Times New Roman"/>
          <w:b/>
          <w:bCs/>
          <w:color w:val="222222"/>
          <w:sz w:val="24"/>
          <w:szCs w:val="24"/>
          <w:u w:val="single"/>
          <w:lang w:eastAsia="en-IN"/>
        </w:rPr>
      </w:pPr>
      <w:r w:rsidRPr="005E63B6">
        <w:rPr>
          <w:rFonts w:ascii="Times New Roman" w:eastAsia="Times New Roman" w:hAnsi="Times New Roman" w:cs="Times New Roman"/>
          <w:b/>
          <w:bCs/>
          <w:color w:val="222222"/>
          <w:sz w:val="24"/>
          <w:szCs w:val="24"/>
          <w:u w:val="single"/>
          <w:lang w:eastAsia="en-IN"/>
        </w:rPr>
        <w:t>Constraints for N-Queens</w:t>
      </w:r>
    </w:p>
    <w:p w14:paraId="4FBBB5F5" w14:textId="77777777" w:rsidR="00D33E0A" w:rsidRDefault="005E63B6" w:rsidP="005E63B6">
      <w:pPr>
        <w:shd w:val="clear" w:color="auto" w:fill="FFFFFF"/>
        <w:spacing w:line="360" w:lineRule="auto"/>
        <w:jc w:val="both"/>
        <w:rPr>
          <w:rFonts w:ascii="Times New Roman" w:eastAsia="Times New Roman" w:hAnsi="Times New Roman" w:cs="Times New Roman"/>
          <w:color w:val="222222"/>
          <w:sz w:val="24"/>
          <w:szCs w:val="24"/>
          <w:lang w:eastAsia="en-IN"/>
        </w:rPr>
      </w:pPr>
      <w:r w:rsidRPr="005E63B6">
        <w:rPr>
          <w:rFonts w:ascii="Times New Roman" w:eastAsia="Times New Roman" w:hAnsi="Times New Roman" w:cs="Times New Roman"/>
          <w:color w:val="222222"/>
          <w:sz w:val="24"/>
          <w:szCs w:val="24"/>
          <w:lang w:eastAsia="en-IN"/>
        </w:rPr>
        <w:t>The constraints are the key component in expressing a problem as a CSP. The constraints are determined by how the variables and the set of values are chosen.</w:t>
      </w:r>
      <w:r>
        <w:rPr>
          <w:rFonts w:ascii="Times New Roman" w:eastAsia="Times New Roman" w:hAnsi="Times New Roman" w:cs="Times New Roman"/>
          <w:color w:val="222222"/>
          <w:sz w:val="24"/>
          <w:szCs w:val="24"/>
          <w:lang w:eastAsia="en-IN"/>
        </w:rPr>
        <w:t xml:space="preserve"> </w:t>
      </w:r>
      <w:r w:rsidRPr="005E63B6">
        <w:rPr>
          <w:rFonts w:ascii="Times New Roman" w:eastAsia="Times New Roman" w:hAnsi="Times New Roman" w:cs="Times New Roman"/>
          <w:color w:val="222222"/>
          <w:sz w:val="24"/>
          <w:szCs w:val="24"/>
          <w:lang w:eastAsia="en-IN"/>
        </w:rPr>
        <w:t>Each constraint consists of</w:t>
      </w:r>
      <w:r>
        <w:rPr>
          <w:rFonts w:ascii="Times New Roman" w:eastAsia="Times New Roman" w:hAnsi="Times New Roman" w:cs="Times New Roman"/>
          <w:color w:val="222222"/>
          <w:sz w:val="24"/>
          <w:szCs w:val="24"/>
          <w:lang w:eastAsia="en-IN"/>
        </w:rPr>
        <w:t xml:space="preserve">: </w:t>
      </w:r>
      <w:r w:rsidRPr="005E63B6">
        <w:rPr>
          <w:rFonts w:ascii="Times New Roman" w:eastAsia="Times New Roman" w:hAnsi="Times New Roman" w:cs="Times New Roman"/>
          <w:color w:val="222222"/>
          <w:sz w:val="24"/>
          <w:szCs w:val="24"/>
          <w:lang w:eastAsia="en-IN"/>
        </w:rPr>
        <w:t>A set of variables it is over.</w:t>
      </w:r>
      <w:r>
        <w:rPr>
          <w:rFonts w:ascii="Times New Roman" w:eastAsia="Times New Roman" w:hAnsi="Times New Roman" w:cs="Times New Roman"/>
          <w:color w:val="222222"/>
          <w:sz w:val="24"/>
          <w:szCs w:val="24"/>
          <w:lang w:eastAsia="en-IN"/>
        </w:rPr>
        <w:t xml:space="preserve"> </w:t>
      </w:r>
      <w:r w:rsidRPr="005E63B6">
        <w:rPr>
          <w:rFonts w:ascii="Times New Roman" w:eastAsia="Times New Roman" w:hAnsi="Times New Roman" w:cs="Times New Roman"/>
          <w:color w:val="222222"/>
          <w:sz w:val="24"/>
          <w:szCs w:val="24"/>
          <w:lang w:eastAsia="en-IN"/>
        </w:rPr>
        <w:t>A specification of the sets of assignments to those variables that satisfy the constraint</w:t>
      </w:r>
      <w:r>
        <w:rPr>
          <w:rFonts w:ascii="Times New Roman" w:eastAsia="Times New Roman" w:hAnsi="Times New Roman" w:cs="Times New Roman"/>
          <w:color w:val="222222"/>
          <w:sz w:val="24"/>
          <w:szCs w:val="24"/>
          <w:lang w:eastAsia="en-IN"/>
        </w:rPr>
        <w:t xml:space="preserve">. </w:t>
      </w:r>
    </w:p>
    <w:p w14:paraId="167B0559" w14:textId="19398BFA" w:rsidR="005E63B6" w:rsidRDefault="005E63B6" w:rsidP="005E63B6">
      <w:pPr>
        <w:shd w:val="clear" w:color="auto" w:fill="FFFFFF"/>
        <w:spacing w:line="360" w:lineRule="auto"/>
        <w:jc w:val="both"/>
        <w:rPr>
          <w:rFonts w:ascii="Times New Roman" w:eastAsia="Times New Roman" w:hAnsi="Times New Roman" w:cs="Times New Roman"/>
          <w:color w:val="222222"/>
          <w:sz w:val="24"/>
          <w:szCs w:val="24"/>
          <w:lang w:eastAsia="en-IN"/>
        </w:rPr>
      </w:pPr>
      <w:r w:rsidRPr="005E63B6">
        <w:rPr>
          <w:rFonts w:ascii="Times New Roman" w:eastAsia="Times New Roman" w:hAnsi="Times New Roman" w:cs="Times New Roman"/>
          <w:color w:val="222222"/>
          <w:sz w:val="24"/>
          <w:szCs w:val="24"/>
          <w:lang w:eastAsia="en-IN"/>
        </w:rPr>
        <w:t>The idea is that we break the problem up into a set of distinct conditions each of which have to be satisfied for the problem to be solved. In N-Queens:</w:t>
      </w:r>
      <w:r>
        <w:rPr>
          <w:rFonts w:ascii="Times New Roman" w:eastAsia="Times New Roman" w:hAnsi="Times New Roman" w:cs="Times New Roman"/>
          <w:color w:val="222222"/>
          <w:sz w:val="24"/>
          <w:szCs w:val="24"/>
          <w:lang w:eastAsia="en-IN"/>
        </w:rPr>
        <w:t xml:space="preserve"> </w:t>
      </w:r>
      <w:r w:rsidRPr="005E63B6">
        <w:rPr>
          <w:rFonts w:ascii="Times New Roman" w:eastAsia="Times New Roman" w:hAnsi="Times New Roman" w:cs="Times New Roman"/>
          <w:color w:val="222222"/>
          <w:sz w:val="24"/>
          <w:szCs w:val="24"/>
          <w:lang w:eastAsia="en-IN"/>
        </w:rPr>
        <w:t>No queen can attack any other queen.</w:t>
      </w:r>
      <w:r>
        <w:rPr>
          <w:rFonts w:ascii="Times New Roman" w:eastAsia="Times New Roman" w:hAnsi="Times New Roman" w:cs="Times New Roman"/>
          <w:color w:val="222222"/>
          <w:sz w:val="24"/>
          <w:szCs w:val="24"/>
          <w:lang w:eastAsia="en-IN"/>
        </w:rPr>
        <w:t xml:space="preserve"> </w:t>
      </w:r>
      <w:r w:rsidRPr="005E63B6">
        <w:rPr>
          <w:rFonts w:ascii="Times New Roman" w:eastAsia="Times New Roman" w:hAnsi="Times New Roman" w:cs="Times New Roman"/>
          <w:color w:val="222222"/>
          <w:sz w:val="24"/>
          <w:szCs w:val="24"/>
          <w:lang w:eastAsia="en-IN"/>
        </w:rPr>
        <w:t xml:space="preserve">Given any two queens Qi and </w:t>
      </w:r>
      <w:proofErr w:type="spellStart"/>
      <w:r w:rsidRPr="005E63B6">
        <w:rPr>
          <w:rFonts w:ascii="Times New Roman" w:eastAsia="Times New Roman" w:hAnsi="Times New Roman" w:cs="Times New Roman"/>
          <w:color w:val="222222"/>
          <w:sz w:val="24"/>
          <w:szCs w:val="24"/>
          <w:lang w:eastAsia="en-IN"/>
        </w:rPr>
        <w:t>Qj</w:t>
      </w:r>
      <w:proofErr w:type="spellEnd"/>
      <w:r w:rsidRPr="005E63B6">
        <w:rPr>
          <w:rFonts w:ascii="Times New Roman" w:eastAsia="Times New Roman" w:hAnsi="Times New Roman" w:cs="Times New Roman"/>
          <w:color w:val="222222"/>
          <w:sz w:val="24"/>
          <w:szCs w:val="24"/>
          <w:lang w:eastAsia="en-IN"/>
        </w:rPr>
        <w:t xml:space="preserve"> they cannot attack each other.</w:t>
      </w:r>
      <w:r>
        <w:rPr>
          <w:rFonts w:ascii="Times New Roman" w:eastAsia="Times New Roman" w:hAnsi="Times New Roman" w:cs="Times New Roman"/>
          <w:color w:val="222222"/>
          <w:sz w:val="24"/>
          <w:szCs w:val="24"/>
          <w:lang w:eastAsia="en-IN"/>
        </w:rPr>
        <w:t xml:space="preserve"> </w:t>
      </w:r>
      <w:r w:rsidRPr="005E63B6">
        <w:rPr>
          <w:rFonts w:ascii="Times New Roman" w:eastAsia="Times New Roman" w:hAnsi="Times New Roman" w:cs="Times New Roman"/>
          <w:color w:val="222222"/>
          <w:sz w:val="24"/>
          <w:szCs w:val="24"/>
          <w:lang w:eastAsia="en-IN"/>
        </w:rPr>
        <w:t>Now we translate each of these individual conditions into a separate constraint.</w:t>
      </w:r>
      <w:r>
        <w:rPr>
          <w:rFonts w:ascii="Times New Roman" w:eastAsia="Times New Roman" w:hAnsi="Times New Roman" w:cs="Times New Roman"/>
          <w:color w:val="222222"/>
          <w:sz w:val="24"/>
          <w:szCs w:val="24"/>
          <w:lang w:eastAsia="en-IN"/>
        </w:rPr>
        <w:t xml:space="preserve"> </w:t>
      </w:r>
      <w:r w:rsidRPr="005E63B6">
        <w:rPr>
          <w:rFonts w:ascii="Times New Roman" w:eastAsia="Times New Roman" w:hAnsi="Times New Roman" w:cs="Times New Roman"/>
          <w:color w:val="222222"/>
          <w:sz w:val="24"/>
          <w:szCs w:val="24"/>
          <w:lang w:eastAsia="en-IN"/>
        </w:rPr>
        <w:t xml:space="preserve">Qi cannot attack </w:t>
      </w:r>
      <w:proofErr w:type="spellStart"/>
      <w:r w:rsidRPr="005E63B6">
        <w:rPr>
          <w:rFonts w:ascii="Times New Roman" w:eastAsia="Times New Roman" w:hAnsi="Times New Roman" w:cs="Times New Roman"/>
          <w:color w:val="222222"/>
          <w:sz w:val="24"/>
          <w:szCs w:val="24"/>
          <w:lang w:eastAsia="en-IN"/>
        </w:rPr>
        <w:t>Qj</w:t>
      </w:r>
      <w:proofErr w:type="spellEnd"/>
      <w:r w:rsidRPr="005E63B6">
        <w:rPr>
          <w:rFonts w:ascii="Times New Roman" w:eastAsia="Times New Roman" w:hAnsi="Times New Roman" w:cs="Times New Roman"/>
          <w:color w:val="222222"/>
          <w:sz w:val="24"/>
          <w:szCs w:val="24"/>
          <w:lang w:eastAsia="en-IN"/>
        </w:rPr>
        <w:t xml:space="preserve"> (</w:t>
      </w:r>
      <w:proofErr w:type="spellStart"/>
      <w:r w:rsidRPr="005E63B6">
        <w:rPr>
          <w:rFonts w:ascii="Times New Roman" w:eastAsia="Times New Roman" w:hAnsi="Times New Roman" w:cs="Times New Roman"/>
          <w:color w:val="222222"/>
          <w:sz w:val="24"/>
          <w:szCs w:val="24"/>
          <w:lang w:eastAsia="en-IN"/>
        </w:rPr>
        <w:t>i</w:t>
      </w:r>
      <w:proofErr w:type="spellEnd"/>
      <w:r w:rsidRPr="005E63B6">
        <w:rPr>
          <w:rFonts w:ascii="Times New Roman" w:eastAsia="Times New Roman" w:hAnsi="Times New Roman" w:cs="Times New Roman"/>
          <w:color w:val="222222"/>
          <w:sz w:val="24"/>
          <w:szCs w:val="24"/>
          <w:lang w:eastAsia="en-IN"/>
        </w:rPr>
        <w:t xml:space="preserve"> ≠ j)</w:t>
      </w:r>
      <w:r>
        <w:rPr>
          <w:rFonts w:ascii="Times New Roman" w:eastAsia="Times New Roman" w:hAnsi="Times New Roman" w:cs="Times New Roman"/>
          <w:color w:val="222222"/>
          <w:sz w:val="24"/>
          <w:szCs w:val="24"/>
          <w:lang w:eastAsia="en-IN"/>
        </w:rPr>
        <w:t xml:space="preserve">. </w:t>
      </w:r>
      <w:r w:rsidRPr="005E63B6">
        <w:rPr>
          <w:rFonts w:ascii="Times New Roman" w:eastAsia="Times New Roman" w:hAnsi="Times New Roman" w:cs="Times New Roman"/>
          <w:color w:val="222222"/>
          <w:sz w:val="24"/>
          <w:szCs w:val="24"/>
          <w:lang w:eastAsia="en-IN"/>
        </w:rPr>
        <w:t xml:space="preserve">Qi is a queen to be placed in column </w:t>
      </w:r>
      <w:proofErr w:type="spellStart"/>
      <w:r w:rsidRPr="005E63B6">
        <w:rPr>
          <w:rFonts w:ascii="Times New Roman" w:eastAsia="Times New Roman" w:hAnsi="Times New Roman" w:cs="Times New Roman"/>
          <w:color w:val="222222"/>
          <w:sz w:val="24"/>
          <w:szCs w:val="24"/>
          <w:lang w:eastAsia="en-IN"/>
        </w:rPr>
        <w:t>i</w:t>
      </w:r>
      <w:proofErr w:type="spellEnd"/>
      <w:r w:rsidRPr="005E63B6">
        <w:rPr>
          <w:rFonts w:ascii="Times New Roman" w:eastAsia="Times New Roman" w:hAnsi="Times New Roman" w:cs="Times New Roman"/>
          <w:color w:val="222222"/>
          <w:sz w:val="24"/>
          <w:szCs w:val="24"/>
          <w:lang w:eastAsia="en-IN"/>
        </w:rPr>
        <w:t xml:space="preserve">, </w:t>
      </w:r>
      <w:proofErr w:type="spellStart"/>
      <w:r w:rsidRPr="005E63B6">
        <w:rPr>
          <w:rFonts w:ascii="Times New Roman" w:eastAsia="Times New Roman" w:hAnsi="Times New Roman" w:cs="Times New Roman"/>
          <w:color w:val="222222"/>
          <w:sz w:val="24"/>
          <w:szCs w:val="24"/>
          <w:lang w:eastAsia="en-IN"/>
        </w:rPr>
        <w:t>Qj</w:t>
      </w:r>
      <w:proofErr w:type="spellEnd"/>
      <w:r w:rsidRPr="005E63B6">
        <w:rPr>
          <w:rFonts w:ascii="Times New Roman" w:eastAsia="Times New Roman" w:hAnsi="Times New Roman" w:cs="Times New Roman"/>
          <w:color w:val="222222"/>
          <w:sz w:val="24"/>
          <w:szCs w:val="24"/>
          <w:lang w:eastAsia="en-IN"/>
        </w:rPr>
        <w:t xml:space="preserve"> is a queen to be placed in column j.</w:t>
      </w:r>
      <w:r>
        <w:rPr>
          <w:rFonts w:ascii="Times New Roman" w:eastAsia="Times New Roman" w:hAnsi="Times New Roman" w:cs="Times New Roman"/>
          <w:color w:val="222222"/>
          <w:sz w:val="24"/>
          <w:szCs w:val="24"/>
          <w:lang w:eastAsia="en-IN"/>
        </w:rPr>
        <w:t xml:space="preserve"> </w:t>
      </w:r>
      <w:r w:rsidRPr="005E63B6">
        <w:rPr>
          <w:rFonts w:ascii="Times New Roman" w:eastAsia="Times New Roman" w:hAnsi="Times New Roman" w:cs="Times New Roman"/>
          <w:color w:val="222222"/>
          <w:sz w:val="24"/>
          <w:szCs w:val="24"/>
          <w:lang w:eastAsia="en-IN"/>
        </w:rPr>
        <w:t xml:space="preserve">The value of Qi and </w:t>
      </w:r>
      <w:proofErr w:type="spellStart"/>
      <w:r w:rsidRPr="005E63B6">
        <w:rPr>
          <w:rFonts w:ascii="Times New Roman" w:eastAsia="Times New Roman" w:hAnsi="Times New Roman" w:cs="Times New Roman"/>
          <w:color w:val="222222"/>
          <w:sz w:val="24"/>
          <w:szCs w:val="24"/>
          <w:lang w:eastAsia="en-IN"/>
        </w:rPr>
        <w:t>Qj</w:t>
      </w:r>
      <w:proofErr w:type="spellEnd"/>
      <w:r w:rsidRPr="005E63B6">
        <w:rPr>
          <w:rFonts w:ascii="Times New Roman" w:eastAsia="Times New Roman" w:hAnsi="Times New Roman" w:cs="Times New Roman"/>
          <w:color w:val="222222"/>
          <w:sz w:val="24"/>
          <w:szCs w:val="24"/>
          <w:lang w:eastAsia="en-IN"/>
        </w:rPr>
        <w:t xml:space="preserve"> are the rows the queens are to be placed in.</w:t>
      </w:r>
      <w:r>
        <w:rPr>
          <w:rFonts w:ascii="Times New Roman" w:eastAsia="Times New Roman" w:hAnsi="Times New Roman" w:cs="Times New Roman"/>
          <w:color w:val="222222"/>
          <w:sz w:val="24"/>
          <w:szCs w:val="24"/>
          <w:lang w:eastAsia="en-IN"/>
        </w:rPr>
        <w:t xml:space="preserve"> </w:t>
      </w:r>
    </w:p>
    <w:p w14:paraId="54ECDECB" w14:textId="481FDC80" w:rsidR="005E63B6" w:rsidRDefault="005E63B6" w:rsidP="005E63B6">
      <w:pPr>
        <w:shd w:val="clear" w:color="auto" w:fill="FFFFFF"/>
        <w:spacing w:line="360" w:lineRule="auto"/>
        <w:jc w:val="both"/>
        <w:rPr>
          <w:rFonts w:ascii="Times New Roman" w:eastAsia="Times New Roman" w:hAnsi="Times New Roman" w:cs="Times New Roman"/>
          <w:color w:val="222222"/>
          <w:sz w:val="24"/>
          <w:szCs w:val="24"/>
          <w:lang w:eastAsia="en-IN"/>
        </w:rPr>
      </w:pPr>
      <w:r w:rsidRPr="005E63B6">
        <w:rPr>
          <w:rFonts w:ascii="Times New Roman" w:eastAsia="Times New Roman" w:hAnsi="Times New Roman" w:cs="Times New Roman"/>
          <w:color w:val="222222"/>
          <w:sz w:val="24"/>
          <w:szCs w:val="24"/>
          <w:lang w:eastAsia="en-IN"/>
        </w:rPr>
        <w:t>Queens can attack each other</w:t>
      </w:r>
      <w:r>
        <w:rPr>
          <w:rFonts w:ascii="Times New Roman" w:eastAsia="Times New Roman" w:hAnsi="Times New Roman" w:cs="Times New Roman"/>
          <w:color w:val="222222"/>
          <w:sz w:val="24"/>
          <w:szCs w:val="24"/>
          <w:lang w:eastAsia="en-IN"/>
        </w:rPr>
        <w:t xml:space="preserve"> </w:t>
      </w:r>
      <w:r w:rsidR="00D33E0A">
        <w:rPr>
          <w:rFonts w:ascii="Times New Roman" w:eastAsia="Times New Roman" w:hAnsi="Times New Roman" w:cs="Times New Roman"/>
          <w:color w:val="222222"/>
          <w:sz w:val="24"/>
          <w:szCs w:val="24"/>
          <w:lang w:eastAsia="en-IN"/>
        </w:rPr>
        <w:t>if:</w:t>
      </w:r>
    </w:p>
    <w:p w14:paraId="36914B25" w14:textId="4FF0A267" w:rsidR="005E63B6" w:rsidRPr="005E63B6" w:rsidRDefault="005E63B6" w:rsidP="005E63B6">
      <w:pPr>
        <w:shd w:val="clear" w:color="auto" w:fill="FFFFFF"/>
        <w:spacing w:line="360" w:lineRule="auto"/>
        <w:jc w:val="both"/>
        <w:rPr>
          <w:rFonts w:ascii="Times New Roman" w:eastAsia="Times New Roman" w:hAnsi="Times New Roman" w:cs="Times New Roman"/>
          <w:color w:val="222222"/>
          <w:sz w:val="24"/>
          <w:szCs w:val="24"/>
          <w:lang w:eastAsia="en-IN"/>
        </w:rPr>
      </w:pPr>
      <w:r w:rsidRPr="005E63B6">
        <w:rPr>
          <w:rFonts w:ascii="Times New Roman" w:eastAsia="Times New Roman" w:hAnsi="Times New Roman" w:cs="Times New Roman"/>
          <w:color w:val="222222"/>
          <w:sz w:val="24"/>
          <w:szCs w:val="24"/>
          <w:lang w:eastAsia="en-IN"/>
        </w:rPr>
        <w:t>1. Vertically, if they are in the same column---</w:t>
      </w:r>
      <w:r w:rsidR="00FE7CF3">
        <w:rPr>
          <w:rFonts w:ascii="Times New Roman" w:eastAsia="Times New Roman" w:hAnsi="Times New Roman" w:cs="Times New Roman"/>
          <w:color w:val="222222"/>
          <w:sz w:val="24"/>
          <w:szCs w:val="24"/>
          <w:lang w:eastAsia="en-IN"/>
        </w:rPr>
        <w:t xml:space="preserve"> </w:t>
      </w:r>
      <w:r w:rsidRPr="005E63B6">
        <w:rPr>
          <w:rFonts w:ascii="Times New Roman" w:eastAsia="Times New Roman" w:hAnsi="Times New Roman" w:cs="Times New Roman"/>
          <w:color w:val="222222"/>
          <w:sz w:val="24"/>
          <w:szCs w:val="24"/>
          <w:lang w:eastAsia="en-IN"/>
        </w:rPr>
        <w:t xml:space="preserve">this is impossible as Qi and </w:t>
      </w:r>
      <w:proofErr w:type="spellStart"/>
      <w:r w:rsidRPr="005E63B6">
        <w:rPr>
          <w:rFonts w:ascii="Times New Roman" w:eastAsia="Times New Roman" w:hAnsi="Times New Roman" w:cs="Times New Roman"/>
          <w:color w:val="222222"/>
          <w:sz w:val="24"/>
          <w:szCs w:val="24"/>
          <w:lang w:eastAsia="en-IN"/>
        </w:rPr>
        <w:t>Qj</w:t>
      </w:r>
      <w:proofErr w:type="spellEnd"/>
      <w:r w:rsidRPr="005E63B6">
        <w:rPr>
          <w:rFonts w:ascii="Times New Roman" w:eastAsia="Times New Roman" w:hAnsi="Times New Roman" w:cs="Times New Roman"/>
          <w:color w:val="222222"/>
          <w:sz w:val="24"/>
          <w:szCs w:val="24"/>
          <w:lang w:eastAsia="en-IN"/>
        </w:rPr>
        <w:t xml:space="preserve"> are placed in different columns.</w:t>
      </w:r>
    </w:p>
    <w:p w14:paraId="3C76987E" w14:textId="5D933217" w:rsidR="005E63B6" w:rsidRPr="005E63B6" w:rsidRDefault="005E63B6" w:rsidP="005E63B6">
      <w:pPr>
        <w:shd w:val="clear" w:color="auto" w:fill="FFFFFF"/>
        <w:spacing w:line="360" w:lineRule="auto"/>
        <w:jc w:val="both"/>
        <w:rPr>
          <w:rFonts w:ascii="Times New Roman" w:eastAsia="Times New Roman" w:hAnsi="Times New Roman" w:cs="Times New Roman"/>
          <w:color w:val="222222"/>
          <w:sz w:val="24"/>
          <w:szCs w:val="24"/>
          <w:lang w:eastAsia="en-IN"/>
        </w:rPr>
      </w:pPr>
      <w:r w:rsidRPr="005E63B6">
        <w:rPr>
          <w:rFonts w:ascii="Times New Roman" w:eastAsia="Times New Roman" w:hAnsi="Times New Roman" w:cs="Times New Roman"/>
          <w:color w:val="222222"/>
          <w:sz w:val="24"/>
          <w:szCs w:val="24"/>
          <w:lang w:eastAsia="en-IN"/>
        </w:rPr>
        <w:t xml:space="preserve">2. Horizontally, if they are in the same row---we need the constraint Qi ≠ </w:t>
      </w:r>
      <w:proofErr w:type="spellStart"/>
      <w:r w:rsidRPr="005E63B6">
        <w:rPr>
          <w:rFonts w:ascii="Times New Roman" w:eastAsia="Times New Roman" w:hAnsi="Times New Roman" w:cs="Times New Roman"/>
          <w:color w:val="222222"/>
          <w:sz w:val="24"/>
          <w:szCs w:val="24"/>
          <w:lang w:eastAsia="en-IN"/>
        </w:rPr>
        <w:t>Qj</w:t>
      </w:r>
      <w:proofErr w:type="spellEnd"/>
      <w:r w:rsidRPr="005E63B6">
        <w:rPr>
          <w:rFonts w:ascii="Times New Roman" w:eastAsia="Times New Roman" w:hAnsi="Times New Roman" w:cs="Times New Roman"/>
          <w:color w:val="222222"/>
          <w:sz w:val="24"/>
          <w:szCs w:val="24"/>
          <w:lang w:eastAsia="en-IN"/>
        </w:rPr>
        <w:t>.</w:t>
      </w:r>
    </w:p>
    <w:p w14:paraId="363F9E21" w14:textId="04227F56" w:rsidR="005E63B6" w:rsidRDefault="005E63B6" w:rsidP="005E63B6">
      <w:pPr>
        <w:shd w:val="clear" w:color="auto" w:fill="FFFFFF"/>
        <w:spacing w:line="360" w:lineRule="auto"/>
        <w:jc w:val="both"/>
        <w:rPr>
          <w:rFonts w:ascii="Times New Roman" w:eastAsia="Times New Roman" w:hAnsi="Times New Roman" w:cs="Times New Roman"/>
          <w:color w:val="222222"/>
          <w:sz w:val="24"/>
          <w:szCs w:val="24"/>
          <w:lang w:eastAsia="en-IN"/>
        </w:rPr>
      </w:pPr>
      <w:r w:rsidRPr="005E63B6">
        <w:rPr>
          <w:rFonts w:ascii="Times New Roman" w:eastAsia="Times New Roman" w:hAnsi="Times New Roman" w:cs="Times New Roman"/>
          <w:color w:val="222222"/>
          <w:sz w:val="24"/>
          <w:szCs w:val="24"/>
          <w:lang w:eastAsia="en-IN"/>
        </w:rPr>
        <w:t>3. Along a diagonal---they cannot be the same number of columns apart as they are rows apart: we need the constraint |</w:t>
      </w:r>
      <w:proofErr w:type="spellStart"/>
      <w:r w:rsidRPr="005E63B6">
        <w:rPr>
          <w:rFonts w:ascii="Times New Roman" w:eastAsia="Times New Roman" w:hAnsi="Times New Roman" w:cs="Times New Roman"/>
          <w:color w:val="222222"/>
          <w:sz w:val="24"/>
          <w:szCs w:val="24"/>
          <w:lang w:eastAsia="en-IN"/>
        </w:rPr>
        <w:t>i</w:t>
      </w:r>
      <w:proofErr w:type="spellEnd"/>
      <w:r w:rsidRPr="005E63B6">
        <w:rPr>
          <w:rFonts w:ascii="Times New Roman" w:eastAsia="Times New Roman" w:hAnsi="Times New Roman" w:cs="Times New Roman"/>
          <w:color w:val="222222"/>
          <w:sz w:val="24"/>
          <w:szCs w:val="24"/>
          <w:lang w:eastAsia="en-IN"/>
        </w:rPr>
        <w:t>-j| ≠ |Qi-</w:t>
      </w:r>
      <w:proofErr w:type="spellStart"/>
      <w:r w:rsidRPr="005E63B6">
        <w:rPr>
          <w:rFonts w:ascii="Times New Roman" w:eastAsia="Times New Roman" w:hAnsi="Times New Roman" w:cs="Times New Roman"/>
          <w:color w:val="222222"/>
          <w:sz w:val="24"/>
          <w:szCs w:val="24"/>
          <w:lang w:eastAsia="en-IN"/>
        </w:rPr>
        <w:t>Qj</w:t>
      </w:r>
      <w:proofErr w:type="spellEnd"/>
      <w:r w:rsidRPr="005E63B6">
        <w:rPr>
          <w:rFonts w:ascii="Times New Roman" w:eastAsia="Times New Roman" w:hAnsi="Times New Roman" w:cs="Times New Roman"/>
          <w:color w:val="222222"/>
          <w:sz w:val="24"/>
          <w:szCs w:val="24"/>
          <w:lang w:eastAsia="en-IN"/>
        </w:rPr>
        <w:t>| (|</w:t>
      </w:r>
      <w:r w:rsidR="00D33E0A">
        <w:rPr>
          <w:rFonts w:ascii="Times New Roman" w:eastAsia="Times New Roman" w:hAnsi="Times New Roman" w:cs="Times New Roman"/>
          <w:color w:val="222222"/>
          <w:sz w:val="24"/>
          <w:szCs w:val="24"/>
          <w:lang w:eastAsia="en-IN"/>
        </w:rPr>
        <w:t xml:space="preserve"> </w:t>
      </w:r>
      <w:r w:rsidRPr="005E63B6">
        <w:rPr>
          <w:rFonts w:ascii="Times New Roman" w:eastAsia="Times New Roman" w:hAnsi="Times New Roman" w:cs="Times New Roman"/>
          <w:color w:val="222222"/>
          <w:sz w:val="24"/>
          <w:szCs w:val="24"/>
          <w:lang w:eastAsia="en-IN"/>
        </w:rPr>
        <w:t>| is absolute value</w:t>
      </w:r>
      <w:r w:rsidR="00FE7CF3">
        <w:rPr>
          <w:rFonts w:ascii="Times New Roman" w:eastAsia="Times New Roman" w:hAnsi="Times New Roman" w:cs="Times New Roman"/>
          <w:color w:val="222222"/>
          <w:sz w:val="24"/>
          <w:szCs w:val="24"/>
          <w:lang w:eastAsia="en-IN"/>
        </w:rPr>
        <w:t>).</w:t>
      </w:r>
    </w:p>
    <w:p w14:paraId="4EB51613" w14:textId="77777777" w:rsidR="00FE7CF3" w:rsidRPr="00D33E0A" w:rsidRDefault="00FE7CF3" w:rsidP="00FE7CF3">
      <w:pPr>
        <w:shd w:val="clear" w:color="auto" w:fill="FFFFFF"/>
        <w:spacing w:line="360" w:lineRule="auto"/>
        <w:jc w:val="both"/>
        <w:rPr>
          <w:rFonts w:ascii="Times New Roman" w:eastAsia="Times New Roman" w:hAnsi="Times New Roman" w:cs="Times New Roman"/>
          <w:b/>
          <w:bCs/>
          <w:color w:val="222222"/>
          <w:sz w:val="24"/>
          <w:szCs w:val="24"/>
          <w:lang w:eastAsia="en-IN"/>
        </w:rPr>
      </w:pPr>
      <w:r w:rsidRPr="00D33E0A">
        <w:rPr>
          <w:rFonts w:ascii="Times New Roman" w:eastAsia="Times New Roman" w:hAnsi="Times New Roman" w:cs="Times New Roman"/>
          <w:b/>
          <w:bCs/>
          <w:color w:val="222222"/>
          <w:sz w:val="24"/>
          <w:szCs w:val="24"/>
          <w:lang w:eastAsia="en-IN"/>
        </w:rPr>
        <w:t>Representing the Constraints</w:t>
      </w:r>
    </w:p>
    <w:p w14:paraId="4F9B8B3F" w14:textId="3A7BCB2D" w:rsidR="00FE7CF3" w:rsidRPr="00FE7CF3" w:rsidRDefault="00FE7CF3" w:rsidP="00854623">
      <w:pPr>
        <w:pStyle w:val="ListParagraph"/>
        <w:numPr>
          <w:ilvl w:val="0"/>
          <w:numId w:val="19"/>
        </w:numPr>
        <w:shd w:val="clear" w:color="auto" w:fill="FFFFFF"/>
        <w:spacing w:line="360" w:lineRule="auto"/>
        <w:jc w:val="both"/>
        <w:rPr>
          <w:rFonts w:eastAsia="Times New Roman"/>
          <w:color w:val="222222"/>
        </w:rPr>
      </w:pPr>
      <w:r w:rsidRPr="00FE7CF3">
        <w:rPr>
          <w:rFonts w:eastAsia="Times New Roman"/>
          <w:color w:val="222222"/>
        </w:rPr>
        <w:t>Between every pair of variables (Qi,</w:t>
      </w:r>
      <w:r w:rsidR="00D33E0A">
        <w:rPr>
          <w:rFonts w:eastAsia="Times New Roman"/>
          <w:color w:val="222222"/>
        </w:rPr>
        <w:t xml:space="preserve"> </w:t>
      </w:r>
      <w:proofErr w:type="spellStart"/>
      <w:r w:rsidRPr="00FE7CF3">
        <w:rPr>
          <w:rFonts w:eastAsia="Times New Roman"/>
          <w:color w:val="222222"/>
        </w:rPr>
        <w:t>Qj</w:t>
      </w:r>
      <w:proofErr w:type="spellEnd"/>
      <w:r w:rsidRPr="00FE7CF3">
        <w:rPr>
          <w:rFonts w:eastAsia="Times New Roman"/>
          <w:color w:val="222222"/>
        </w:rPr>
        <w:t>) (</w:t>
      </w:r>
      <w:proofErr w:type="spellStart"/>
      <w:r w:rsidRPr="00FE7CF3">
        <w:rPr>
          <w:rFonts w:eastAsia="Times New Roman"/>
          <w:color w:val="222222"/>
        </w:rPr>
        <w:t>i</w:t>
      </w:r>
      <w:proofErr w:type="spellEnd"/>
      <w:r w:rsidRPr="00FE7CF3">
        <w:rPr>
          <w:rFonts w:eastAsia="Times New Roman"/>
          <w:color w:val="222222"/>
        </w:rPr>
        <w:t xml:space="preserve"> ≠ j), we have a constraint </w:t>
      </w:r>
      <w:proofErr w:type="spellStart"/>
      <w:r w:rsidRPr="00FE7CF3">
        <w:rPr>
          <w:rFonts w:eastAsia="Times New Roman"/>
          <w:color w:val="222222"/>
        </w:rPr>
        <w:t>Cij</w:t>
      </w:r>
      <w:proofErr w:type="spellEnd"/>
      <w:r w:rsidRPr="00FE7CF3">
        <w:rPr>
          <w:rFonts w:eastAsia="Times New Roman"/>
          <w:color w:val="222222"/>
        </w:rPr>
        <w:t>.</w:t>
      </w:r>
    </w:p>
    <w:p w14:paraId="3E5E4EE7" w14:textId="77777777" w:rsidR="00FE7CF3" w:rsidRDefault="00FE7CF3" w:rsidP="00FE7CF3">
      <w:pPr>
        <w:shd w:val="clear" w:color="auto" w:fill="FFFFFF"/>
        <w:spacing w:line="360" w:lineRule="auto"/>
        <w:jc w:val="both"/>
        <w:rPr>
          <w:rFonts w:ascii="Times New Roman" w:eastAsia="Times New Roman" w:hAnsi="Times New Roman" w:cs="Times New Roman"/>
          <w:color w:val="222222"/>
          <w:sz w:val="24"/>
          <w:szCs w:val="24"/>
          <w:lang w:eastAsia="en-IN"/>
        </w:rPr>
      </w:pPr>
      <w:r w:rsidRPr="00FE7CF3">
        <w:rPr>
          <w:rFonts w:ascii="Times New Roman" w:eastAsia="Times New Roman" w:hAnsi="Times New Roman" w:cs="Times New Roman"/>
          <w:color w:val="222222"/>
          <w:sz w:val="24"/>
          <w:szCs w:val="24"/>
          <w:lang w:eastAsia="en-IN"/>
        </w:rPr>
        <w:t xml:space="preserve">2. For each </w:t>
      </w:r>
      <w:proofErr w:type="spellStart"/>
      <w:r w:rsidRPr="00FE7CF3">
        <w:rPr>
          <w:rFonts w:ascii="Times New Roman" w:eastAsia="Times New Roman" w:hAnsi="Times New Roman" w:cs="Times New Roman"/>
          <w:color w:val="222222"/>
          <w:sz w:val="24"/>
          <w:szCs w:val="24"/>
          <w:lang w:eastAsia="en-IN"/>
        </w:rPr>
        <w:t>Cij</w:t>
      </w:r>
      <w:proofErr w:type="spellEnd"/>
      <w:r w:rsidRPr="00FE7CF3">
        <w:rPr>
          <w:rFonts w:ascii="Times New Roman" w:eastAsia="Times New Roman" w:hAnsi="Times New Roman" w:cs="Times New Roman"/>
          <w:color w:val="222222"/>
          <w:sz w:val="24"/>
          <w:szCs w:val="24"/>
          <w:lang w:eastAsia="en-IN"/>
        </w:rPr>
        <w:t xml:space="preserve">, an assignment of values to the variables Qi = A and </w:t>
      </w:r>
      <w:proofErr w:type="spellStart"/>
      <w:r w:rsidRPr="00FE7CF3">
        <w:rPr>
          <w:rFonts w:ascii="Times New Roman" w:eastAsia="Times New Roman" w:hAnsi="Times New Roman" w:cs="Times New Roman"/>
          <w:color w:val="222222"/>
          <w:sz w:val="24"/>
          <w:szCs w:val="24"/>
          <w:lang w:eastAsia="en-IN"/>
        </w:rPr>
        <w:t>Qj</w:t>
      </w:r>
      <w:proofErr w:type="spellEnd"/>
      <w:r w:rsidRPr="00FE7CF3">
        <w:rPr>
          <w:rFonts w:ascii="Times New Roman" w:eastAsia="Times New Roman" w:hAnsi="Times New Roman" w:cs="Times New Roman"/>
          <w:color w:val="222222"/>
          <w:sz w:val="24"/>
          <w:szCs w:val="24"/>
          <w:lang w:eastAsia="en-IN"/>
        </w:rPr>
        <w:t xml:space="preserve"> = B, satisfies this constraint if and only if </w:t>
      </w:r>
    </w:p>
    <w:p w14:paraId="4A58E51A" w14:textId="3DC5A5B7" w:rsidR="00FE7CF3" w:rsidRPr="00FE7CF3" w:rsidRDefault="00FE7CF3" w:rsidP="00FE7CF3">
      <w:pPr>
        <w:shd w:val="clear" w:color="auto" w:fill="FFFFFF"/>
        <w:spacing w:line="360" w:lineRule="auto"/>
        <w:jc w:val="both"/>
        <w:rPr>
          <w:rFonts w:ascii="Times New Roman" w:eastAsia="Times New Roman" w:hAnsi="Times New Roman" w:cs="Times New Roman"/>
          <w:color w:val="222222"/>
          <w:sz w:val="24"/>
          <w:szCs w:val="24"/>
          <w:lang w:eastAsia="en-IN"/>
        </w:rPr>
      </w:pPr>
      <w:r w:rsidRPr="00FE7CF3">
        <w:rPr>
          <w:rFonts w:ascii="Times New Roman" w:eastAsia="Times New Roman" w:hAnsi="Times New Roman" w:cs="Times New Roman"/>
          <w:color w:val="222222"/>
          <w:sz w:val="24"/>
          <w:szCs w:val="24"/>
          <w:lang w:eastAsia="en-IN"/>
        </w:rPr>
        <w:t>1. A ≠</w:t>
      </w:r>
      <w:r>
        <w:rPr>
          <w:rFonts w:ascii="Times New Roman" w:eastAsia="Times New Roman" w:hAnsi="Times New Roman" w:cs="Times New Roman"/>
          <w:color w:val="222222"/>
          <w:sz w:val="24"/>
          <w:szCs w:val="24"/>
          <w:lang w:eastAsia="en-IN"/>
        </w:rPr>
        <w:t xml:space="preserve"> </w:t>
      </w:r>
      <w:r w:rsidRPr="00FE7CF3">
        <w:rPr>
          <w:rFonts w:ascii="Times New Roman" w:eastAsia="Times New Roman" w:hAnsi="Times New Roman" w:cs="Times New Roman"/>
          <w:color w:val="222222"/>
          <w:sz w:val="24"/>
          <w:szCs w:val="24"/>
          <w:lang w:eastAsia="en-IN"/>
        </w:rPr>
        <w:t>B</w:t>
      </w:r>
    </w:p>
    <w:p w14:paraId="36A405F7" w14:textId="79773273" w:rsidR="00FE7CF3" w:rsidRDefault="00FE7CF3" w:rsidP="00FE7CF3">
      <w:pPr>
        <w:shd w:val="clear" w:color="auto" w:fill="FFFFFF"/>
        <w:spacing w:line="360" w:lineRule="auto"/>
        <w:jc w:val="both"/>
        <w:rPr>
          <w:rFonts w:ascii="Times New Roman" w:eastAsia="Times New Roman" w:hAnsi="Times New Roman" w:cs="Times New Roman"/>
          <w:color w:val="222222"/>
          <w:sz w:val="24"/>
          <w:szCs w:val="24"/>
          <w:lang w:eastAsia="en-IN"/>
        </w:rPr>
      </w:pPr>
      <w:r w:rsidRPr="00FE7CF3">
        <w:rPr>
          <w:rFonts w:ascii="Times New Roman" w:eastAsia="Times New Roman" w:hAnsi="Times New Roman" w:cs="Times New Roman"/>
          <w:color w:val="222222"/>
          <w:sz w:val="24"/>
          <w:szCs w:val="24"/>
          <w:lang w:eastAsia="en-IN"/>
        </w:rPr>
        <w:t>2. |A-B| ≠ |</w:t>
      </w:r>
      <w:proofErr w:type="spellStart"/>
      <w:r w:rsidRPr="00FE7CF3">
        <w:rPr>
          <w:rFonts w:ascii="Times New Roman" w:eastAsia="Times New Roman" w:hAnsi="Times New Roman" w:cs="Times New Roman"/>
          <w:color w:val="222222"/>
          <w:sz w:val="24"/>
          <w:szCs w:val="24"/>
          <w:lang w:eastAsia="en-IN"/>
        </w:rPr>
        <w:t>i</w:t>
      </w:r>
      <w:proofErr w:type="spellEnd"/>
      <w:r w:rsidRPr="00FE7CF3">
        <w:rPr>
          <w:rFonts w:ascii="Times New Roman" w:eastAsia="Times New Roman" w:hAnsi="Times New Roman" w:cs="Times New Roman"/>
          <w:color w:val="222222"/>
          <w:sz w:val="24"/>
          <w:szCs w:val="24"/>
          <w:lang w:eastAsia="en-IN"/>
        </w:rPr>
        <w:t>-j|</w:t>
      </w:r>
    </w:p>
    <w:p w14:paraId="6CD758DD" w14:textId="79AAAB95" w:rsidR="00FE7CF3" w:rsidRDefault="00FE7CF3" w:rsidP="00FE7CF3">
      <w:pPr>
        <w:shd w:val="clear" w:color="auto" w:fill="FFFFFF"/>
        <w:spacing w:line="360" w:lineRule="auto"/>
        <w:jc w:val="both"/>
        <w:rPr>
          <w:rFonts w:ascii="Times New Roman" w:eastAsia="Times New Roman" w:hAnsi="Times New Roman" w:cs="Times New Roman"/>
          <w:color w:val="222222"/>
          <w:sz w:val="24"/>
          <w:szCs w:val="24"/>
          <w:lang w:eastAsia="en-IN"/>
        </w:rPr>
      </w:pPr>
      <w:r w:rsidRPr="00FE7CF3">
        <w:rPr>
          <w:rFonts w:ascii="Times New Roman" w:eastAsia="Times New Roman" w:hAnsi="Times New Roman" w:cs="Times New Roman"/>
          <w:color w:val="222222"/>
          <w:sz w:val="24"/>
          <w:szCs w:val="24"/>
          <w:lang w:eastAsia="en-IN"/>
        </w:rPr>
        <w:t>A solution to the N-Queens problem will be any assignment of values to the variables Q1,…,QN that satisfies all of the constraints.</w:t>
      </w:r>
      <w:r>
        <w:rPr>
          <w:rFonts w:ascii="Times New Roman" w:eastAsia="Times New Roman" w:hAnsi="Times New Roman" w:cs="Times New Roman"/>
          <w:color w:val="222222"/>
          <w:sz w:val="24"/>
          <w:szCs w:val="24"/>
          <w:lang w:eastAsia="en-IN"/>
        </w:rPr>
        <w:t xml:space="preserve"> </w:t>
      </w:r>
      <w:r w:rsidRPr="00FE7CF3">
        <w:rPr>
          <w:rFonts w:ascii="Times New Roman" w:eastAsia="Times New Roman" w:hAnsi="Times New Roman" w:cs="Times New Roman"/>
          <w:color w:val="222222"/>
          <w:sz w:val="24"/>
          <w:szCs w:val="24"/>
          <w:lang w:eastAsia="en-IN"/>
        </w:rPr>
        <w:t>Constraints can be over any collection of variables. In N-Queens we only need binary constraints---constraints over pairs of variables</w:t>
      </w:r>
      <w:r w:rsidR="00CB0273">
        <w:rPr>
          <w:rFonts w:ascii="Times New Roman" w:eastAsia="Times New Roman" w:hAnsi="Times New Roman" w:cs="Times New Roman"/>
          <w:color w:val="222222"/>
          <w:sz w:val="24"/>
          <w:szCs w:val="24"/>
          <w:lang w:eastAsia="en-IN"/>
        </w:rPr>
        <w:t>.</w:t>
      </w:r>
    </w:p>
    <w:p w14:paraId="23857056" w14:textId="51335ACC" w:rsidR="00CB0273" w:rsidRDefault="00CB0273" w:rsidP="00FE7CF3">
      <w:pPr>
        <w:shd w:val="clear" w:color="auto" w:fill="FFFFFF"/>
        <w:spacing w:line="360" w:lineRule="auto"/>
        <w:jc w:val="both"/>
        <w:rPr>
          <w:rFonts w:ascii="Times New Roman" w:eastAsia="Times New Roman" w:hAnsi="Times New Roman" w:cs="Times New Roman"/>
          <w:color w:val="222222"/>
          <w:sz w:val="24"/>
          <w:szCs w:val="24"/>
          <w:lang w:eastAsia="en-IN"/>
        </w:rPr>
      </w:pPr>
    </w:p>
    <w:p w14:paraId="3A2F2FDB" w14:textId="50663FF1" w:rsidR="00CB0273" w:rsidRDefault="00CB0273" w:rsidP="00FE7CF3">
      <w:pPr>
        <w:shd w:val="clear" w:color="auto" w:fill="FFFFFF"/>
        <w:spacing w:line="360" w:lineRule="auto"/>
        <w:jc w:val="both"/>
        <w:rPr>
          <w:rFonts w:ascii="Times New Roman" w:eastAsia="Times New Roman" w:hAnsi="Times New Roman" w:cs="Times New Roman"/>
          <w:b/>
          <w:bCs/>
          <w:color w:val="222222"/>
          <w:sz w:val="24"/>
          <w:szCs w:val="24"/>
          <w:u w:val="single"/>
          <w:lang w:eastAsia="en-IN"/>
        </w:rPr>
      </w:pPr>
      <w:r w:rsidRPr="00CB0273">
        <w:rPr>
          <w:rFonts w:ascii="Times New Roman" w:eastAsia="Times New Roman" w:hAnsi="Times New Roman" w:cs="Times New Roman"/>
          <w:b/>
          <w:bCs/>
          <w:color w:val="222222"/>
          <w:sz w:val="24"/>
          <w:szCs w:val="24"/>
          <w:u w:val="single"/>
          <w:lang w:eastAsia="en-IN"/>
        </w:rPr>
        <w:t>Constraint Prop</w:t>
      </w:r>
      <w:r>
        <w:rPr>
          <w:rFonts w:ascii="Times New Roman" w:eastAsia="Times New Roman" w:hAnsi="Times New Roman" w:cs="Times New Roman"/>
          <w:b/>
          <w:bCs/>
          <w:color w:val="222222"/>
          <w:sz w:val="24"/>
          <w:szCs w:val="24"/>
          <w:u w:val="single"/>
          <w:lang w:eastAsia="en-IN"/>
        </w:rPr>
        <w:t>a</w:t>
      </w:r>
      <w:r w:rsidRPr="00CB0273">
        <w:rPr>
          <w:rFonts w:ascii="Times New Roman" w:eastAsia="Times New Roman" w:hAnsi="Times New Roman" w:cs="Times New Roman"/>
          <w:b/>
          <w:bCs/>
          <w:color w:val="222222"/>
          <w:sz w:val="24"/>
          <w:szCs w:val="24"/>
          <w:u w:val="single"/>
          <w:lang w:eastAsia="en-IN"/>
        </w:rPr>
        <w:t>gation</w:t>
      </w:r>
    </w:p>
    <w:p w14:paraId="23AF0476" w14:textId="77777777" w:rsidR="00CB0273" w:rsidRPr="00CB0273" w:rsidRDefault="00CB0273" w:rsidP="00FE7CF3">
      <w:pPr>
        <w:shd w:val="clear" w:color="auto" w:fill="FFFFFF"/>
        <w:spacing w:line="360" w:lineRule="auto"/>
        <w:jc w:val="both"/>
        <w:rPr>
          <w:rFonts w:ascii="Times New Roman" w:eastAsia="Times New Roman" w:hAnsi="Times New Roman" w:cs="Times New Roman"/>
          <w:b/>
          <w:bCs/>
          <w:color w:val="222222"/>
          <w:sz w:val="24"/>
          <w:szCs w:val="24"/>
          <w:u w:val="single"/>
          <w:lang w:eastAsia="en-IN"/>
        </w:rPr>
      </w:pPr>
    </w:p>
    <w:sectPr w:rsidR="00CB0273" w:rsidRPr="00CB02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14"/>
    <w:multiLevelType w:val="multilevel"/>
    <w:tmpl w:val="00000897"/>
    <w:lvl w:ilvl="0">
      <w:start w:val="9"/>
      <w:numFmt w:val="decimal"/>
      <w:lvlText w:val="%1."/>
      <w:lvlJc w:val="left"/>
      <w:pPr>
        <w:ind w:left="101" w:hanging="221"/>
      </w:pPr>
      <w:rPr>
        <w:rFonts w:ascii="Times New Roman" w:hAnsi="Times New Roman" w:cs="Times New Roman"/>
        <w:b w:val="0"/>
        <w:bCs w:val="0"/>
        <w:w w:val="102"/>
        <w:sz w:val="21"/>
        <w:szCs w:val="21"/>
      </w:rPr>
    </w:lvl>
    <w:lvl w:ilvl="1">
      <w:numFmt w:val="bullet"/>
      <w:lvlText w:val=""/>
      <w:lvlJc w:val="left"/>
      <w:pPr>
        <w:ind w:left="822" w:hanging="351"/>
      </w:pPr>
      <w:rPr>
        <w:rFonts w:ascii="Wingdings" w:hAnsi="Wingdings" w:cs="Wingdings"/>
        <w:b w:val="0"/>
        <w:bCs w:val="0"/>
        <w:w w:val="102"/>
        <w:sz w:val="21"/>
        <w:szCs w:val="21"/>
      </w:rPr>
    </w:lvl>
    <w:lvl w:ilvl="2">
      <w:numFmt w:val="bullet"/>
      <w:lvlText w:val=""/>
      <w:lvlJc w:val="left"/>
      <w:pPr>
        <w:ind w:left="891" w:hanging="351"/>
      </w:pPr>
      <w:rPr>
        <w:rFonts w:ascii="Wingdings" w:hAnsi="Wingdings" w:cs="Wingdings"/>
        <w:b w:val="0"/>
        <w:bCs w:val="0"/>
        <w:w w:val="102"/>
        <w:sz w:val="21"/>
        <w:szCs w:val="21"/>
      </w:rPr>
    </w:lvl>
    <w:lvl w:ilvl="3">
      <w:numFmt w:val="bullet"/>
      <w:lvlText w:val="•"/>
      <w:lvlJc w:val="left"/>
      <w:pPr>
        <w:ind w:left="5020" w:hanging="351"/>
      </w:pPr>
    </w:lvl>
    <w:lvl w:ilvl="4">
      <w:numFmt w:val="bullet"/>
      <w:lvlText w:val="•"/>
      <w:lvlJc w:val="left"/>
      <w:pPr>
        <w:ind w:left="5634" w:hanging="351"/>
      </w:pPr>
    </w:lvl>
    <w:lvl w:ilvl="5">
      <w:numFmt w:val="bullet"/>
      <w:lvlText w:val="•"/>
      <w:lvlJc w:val="left"/>
      <w:pPr>
        <w:ind w:left="6248" w:hanging="351"/>
      </w:pPr>
    </w:lvl>
    <w:lvl w:ilvl="6">
      <w:numFmt w:val="bullet"/>
      <w:lvlText w:val="•"/>
      <w:lvlJc w:val="left"/>
      <w:pPr>
        <w:ind w:left="6862" w:hanging="351"/>
      </w:pPr>
    </w:lvl>
    <w:lvl w:ilvl="7">
      <w:numFmt w:val="bullet"/>
      <w:lvlText w:val="•"/>
      <w:lvlJc w:val="left"/>
      <w:pPr>
        <w:ind w:left="7477" w:hanging="351"/>
      </w:pPr>
    </w:lvl>
    <w:lvl w:ilvl="8">
      <w:numFmt w:val="bullet"/>
      <w:lvlText w:val="•"/>
      <w:lvlJc w:val="left"/>
      <w:pPr>
        <w:ind w:left="8091" w:hanging="351"/>
      </w:pPr>
    </w:lvl>
  </w:abstractNum>
  <w:abstractNum w:abstractNumId="1" w15:restartNumberingAfterBreak="0">
    <w:nsid w:val="00000417"/>
    <w:multiLevelType w:val="multilevel"/>
    <w:tmpl w:val="0000089A"/>
    <w:lvl w:ilvl="0">
      <w:start w:val="1"/>
      <w:numFmt w:val="lowerRoman"/>
      <w:lvlText w:val="%1"/>
      <w:lvlJc w:val="left"/>
      <w:pPr>
        <w:ind w:left="416" w:hanging="315"/>
      </w:pPr>
    </w:lvl>
    <w:lvl w:ilvl="1">
      <w:start w:val="5"/>
      <w:numFmt w:val="lowerLetter"/>
      <w:lvlText w:val="%1.%2."/>
      <w:lvlJc w:val="left"/>
      <w:pPr>
        <w:ind w:left="416" w:hanging="315"/>
      </w:pPr>
      <w:rPr>
        <w:rFonts w:ascii="Times New Roman" w:hAnsi="Times New Roman" w:cs="Times New Roman"/>
        <w:b w:val="0"/>
        <w:bCs w:val="0"/>
        <w:spacing w:val="-3"/>
        <w:w w:val="102"/>
        <w:sz w:val="21"/>
        <w:szCs w:val="21"/>
      </w:rPr>
    </w:lvl>
    <w:lvl w:ilvl="2">
      <w:numFmt w:val="bullet"/>
      <w:lvlText w:val=""/>
      <w:lvlJc w:val="left"/>
      <w:pPr>
        <w:ind w:left="716" w:hanging="351"/>
      </w:pPr>
      <w:rPr>
        <w:rFonts w:ascii="Wingdings" w:hAnsi="Wingdings" w:cs="Wingdings"/>
        <w:b w:val="0"/>
        <w:bCs w:val="0"/>
        <w:w w:val="102"/>
        <w:sz w:val="21"/>
        <w:szCs w:val="21"/>
      </w:rPr>
    </w:lvl>
    <w:lvl w:ilvl="3">
      <w:numFmt w:val="bullet"/>
      <w:lvlText w:val="•"/>
      <w:lvlJc w:val="left"/>
      <w:pPr>
        <w:ind w:left="2631" w:hanging="351"/>
      </w:pPr>
    </w:lvl>
    <w:lvl w:ilvl="4">
      <w:numFmt w:val="bullet"/>
      <w:lvlText w:val="•"/>
      <w:lvlJc w:val="left"/>
      <w:pPr>
        <w:ind w:left="3586" w:hanging="351"/>
      </w:pPr>
    </w:lvl>
    <w:lvl w:ilvl="5">
      <w:numFmt w:val="bullet"/>
      <w:lvlText w:val="•"/>
      <w:lvlJc w:val="left"/>
      <w:pPr>
        <w:ind w:left="4542" w:hanging="351"/>
      </w:pPr>
    </w:lvl>
    <w:lvl w:ilvl="6">
      <w:numFmt w:val="bullet"/>
      <w:lvlText w:val="•"/>
      <w:lvlJc w:val="left"/>
      <w:pPr>
        <w:ind w:left="5497" w:hanging="351"/>
      </w:pPr>
    </w:lvl>
    <w:lvl w:ilvl="7">
      <w:numFmt w:val="bullet"/>
      <w:lvlText w:val="•"/>
      <w:lvlJc w:val="left"/>
      <w:pPr>
        <w:ind w:left="6453" w:hanging="351"/>
      </w:pPr>
    </w:lvl>
    <w:lvl w:ilvl="8">
      <w:numFmt w:val="bullet"/>
      <w:lvlText w:val="•"/>
      <w:lvlJc w:val="left"/>
      <w:pPr>
        <w:ind w:left="7408" w:hanging="351"/>
      </w:pPr>
    </w:lvl>
  </w:abstractNum>
  <w:abstractNum w:abstractNumId="2" w15:restartNumberingAfterBreak="0">
    <w:nsid w:val="00000418"/>
    <w:multiLevelType w:val="multilevel"/>
    <w:tmpl w:val="0000089B"/>
    <w:lvl w:ilvl="0">
      <w:start w:val="1"/>
      <w:numFmt w:val="lowerLetter"/>
      <w:lvlText w:val="%1)"/>
      <w:lvlJc w:val="left"/>
      <w:pPr>
        <w:ind w:left="716" w:hanging="351"/>
      </w:pPr>
      <w:rPr>
        <w:rFonts w:ascii="Times New Roman" w:hAnsi="Times New Roman" w:cs="Times New Roman"/>
        <w:b w:val="0"/>
        <w:bCs w:val="0"/>
        <w:w w:val="102"/>
        <w:sz w:val="21"/>
        <w:szCs w:val="21"/>
      </w:rPr>
    </w:lvl>
    <w:lvl w:ilvl="1">
      <w:start w:val="1"/>
      <w:numFmt w:val="lowerRoman"/>
      <w:lvlText w:val="%2."/>
      <w:lvlJc w:val="left"/>
      <w:pPr>
        <w:ind w:left="1083" w:hanging="308"/>
      </w:pPr>
      <w:rPr>
        <w:rFonts w:ascii="Times New Roman" w:hAnsi="Times New Roman" w:cs="Times New Roman"/>
        <w:b w:val="0"/>
        <w:bCs w:val="0"/>
        <w:w w:val="102"/>
        <w:sz w:val="21"/>
        <w:szCs w:val="21"/>
      </w:rPr>
    </w:lvl>
    <w:lvl w:ilvl="2">
      <w:numFmt w:val="bullet"/>
      <w:lvlText w:val="•"/>
      <w:lvlJc w:val="left"/>
      <w:pPr>
        <w:ind w:left="1995" w:hanging="308"/>
      </w:pPr>
    </w:lvl>
    <w:lvl w:ilvl="3">
      <w:numFmt w:val="bullet"/>
      <w:lvlText w:val="•"/>
      <w:lvlJc w:val="left"/>
      <w:pPr>
        <w:ind w:left="2911" w:hanging="308"/>
      </w:pPr>
    </w:lvl>
    <w:lvl w:ilvl="4">
      <w:numFmt w:val="bullet"/>
      <w:lvlText w:val="•"/>
      <w:lvlJc w:val="left"/>
      <w:pPr>
        <w:ind w:left="3826" w:hanging="308"/>
      </w:pPr>
    </w:lvl>
    <w:lvl w:ilvl="5">
      <w:numFmt w:val="bullet"/>
      <w:lvlText w:val="•"/>
      <w:lvlJc w:val="left"/>
      <w:pPr>
        <w:ind w:left="4742" w:hanging="308"/>
      </w:pPr>
    </w:lvl>
    <w:lvl w:ilvl="6">
      <w:numFmt w:val="bullet"/>
      <w:lvlText w:val="•"/>
      <w:lvlJc w:val="left"/>
      <w:pPr>
        <w:ind w:left="5657" w:hanging="308"/>
      </w:pPr>
    </w:lvl>
    <w:lvl w:ilvl="7">
      <w:numFmt w:val="bullet"/>
      <w:lvlText w:val="•"/>
      <w:lvlJc w:val="left"/>
      <w:pPr>
        <w:ind w:left="6573" w:hanging="308"/>
      </w:pPr>
    </w:lvl>
    <w:lvl w:ilvl="8">
      <w:numFmt w:val="bullet"/>
      <w:lvlText w:val="•"/>
      <w:lvlJc w:val="left"/>
      <w:pPr>
        <w:ind w:left="7488" w:hanging="308"/>
      </w:pPr>
    </w:lvl>
  </w:abstractNum>
  <w:abstractNum w:abstractNumId="3" w15:restartNumberingAfterBreak="0">
    <w:nsid w:val="00000419"/>
    <w:multiLevelType w:val="multilevel"/>
    <w:tmpl w:val="0000089C"/>
    <w:lvl w:ilvl="0">
      <w:start w:val="1"/>
      <w:numFmt w:val="lowerRoman"/>
      <w:lvlText w:val="%1"/>
      <w:lvlJc w:val="left"/>
      <w:pPr>
        <w:ind w:left="370" w:hanging="370"/>
      </w:pPr>
    </w:lvl>
    <w:lvl w:ilvl="1">
      <w:start w:val="5"/>
      <w:numFmt w:val="lowerLetter"/>
      <w:lvlText w:val="%1.%2."/>
      <w:lvlJc w:val="left"/>
      <w:pPr>
        <w:ind w:left="101" w:hanging="370"/>
      </w:pPr>
      <w:rPr>
        <w:rFonts w:ascii="Times New Roman" w:hAnsi="Times New Roman" w:cs="Times New Roman"/>
        <w:b w:val="0"/>
        <w:bCs w:val="0"/>
        <w:spacing w:val="-3"/>
        <w:w w:val="102"/>
        <w:sz w:val="21"/>
        <w:szCs w:val="21"/>
      </w:rPr>
    </w:lvl>
    <w:lvl w:ilvl="2">
      <w:start w:val="1"/>
      <w:numFmt w:val="decimal"/>
      <w:lvlText w:val="%3)"/>
      <w:lvlJc w:val="left"/>
      <w:pPr>
        <w:ind w:left="944" w:hanging="351"/>
      </w:pPr>
      <w:rPr>
        <w:rFonts w:ascii="Times New Roman" w:hAnsi="Times New Roman" w:cs="Times New Roman"/>
        <w:b w:val="0"/>
        <w:bCs w:val="0"/>
        <w:w w:val="102"/>
        <w:sz w:val="21"/>
        <w:szCs w:val="21"/>
      </w:rPr>
    </w:lvl>
    <w:lvl w:ilvl="3">
      <w:numFmt w:val="bullet"/>
      <w:lvlText w:val="•"/>
      <w:lvlJc w:val="left"/>
      <w:pPr>
        <w:ind w:left="2802" w:hanging="351"/>
      </w:pPr>
    </w:lvl>
    <w:lvl w:ilvl="4">
      <w:numFmt w:val="bullet"/>
      <w:lvlText w:val="•"/>
      <w:lvlJc w:val="left"/>
      <w:pPr>
        <w:ind w:left="3733" w:hanging="351"/>
      </w:pPr>
    </w:lvl>
    <w:lvl w:ilvl="5">
      <w:numFmt w:val="bullet"/>
      <w:lvlText w:val="•"/>
      <w:lvlJc w:val="left"/>
      <w:pPr>
        <w:ind w:left="4664" w:hanging="351"/>
      </w:pPr>
    </w:lvl>
    <w:lvl w:ilvl="6">
      <w:numFmt w:val="bullet"/>
      <w:lvlText w:val="•"/>
      <w:lvlJc w:val="left"/>
      <w:pPr>
        <w:ind w:left="5595" w:hanging="351"/>
      </w:pPr>
    </w:lvl>
    <w:lvl w:ilvl="7">
      <w:numFmt w:val="bullet"/>
      <w:lvlText w:val="•"/>
      <w:lvlJc w:val="left"/>
      <w:pPr>
        <w:ind w:left="6526" w:hanging="351"/>
      </w:pPr>
    </w:lvl>
    <w:lvl w:ilvl="8">
      <w:numFmt w:val="bullet"/>
      <w:lvlText w:val="•"/>
      <w:lvlJc w:val="left"/>
      <w:pPr>
        <w:ind w:left="7457" w:hanging="351"/>
      </w:pPr>
    </w:lvl>
  </w:abstractNum>
  <w:abstractNum w:abstractNumId="4" w15:restartNumberingAfterBreak="0">
    <w:nsid w:val="124C26E9"/>
    <w:multiLevelType w:val="hybridMultilevel"/>
    <w:tmpl w:val="C1D45DF4"/>
    <w:lvl w:ilvl="0" w:tplc="40090001">
      <w:start w:val="1"/>
      <w:numFmt w:val="bullet"/>
      <w:lvlText w:val=""/>
      <w:lvlJc w:val="left"/>
      <w:pPr>
        <w:ind w:left="821" w:hanging="360"/>
      </w:pPr>
      <w:rPr>
        <w:rFonts w:ascii="Symbol" w:hAnsi="Symbol" w:hint="default"/>
      </w:rPr>
    </w:lvl>
    <w:lvl w:ilvl="1" w:tplc="40090003" w:tentative="1">
      <w:start w:val="1"/>
      <w:numFmt w:val="bullet"/>
      <w:lvlText w:val="o"/>
      <w:lvlJc w:val="left"/>
      <w:pPr>
        <w:ind w:left="1541" w:hanging="360"/>
      </w:pPr>
      <w:rPr>
        <w:rFonts w:ascii="Courier New" w:hAnsi="Courier New" w:cs="Courier New" w:hint="default"/>
      </w:rPr>
    </w:lvl>
    <w:lvl w:ilvl="2" w:tplc="40090005" w:tentative="1">
      <w:start w:val="1"/>
      <w:numFmt w:val="bullet"/>
      <w:lvlText w:val=""/>
      <w:lvlJc w:val="left"/>
      <w:pPr>
        <w:ind w:left="2261" w:hanging="360"/>
      </w:pPr>
      <w:rPr>
        <w:rFonts w:ascii="Wingdings" w:hAnsi="Wingdings" w:hint="default"/>
      </w:rPr>
    </w:lvl>
    <w:lvl w:ilvl="3" w:tplc="40090001" w:tentative="1">
      <w:start w:val="1"/>
      <w:numFmt w:val="bullet"/>
      <w:lvlText w:val=""/>
      <w:lvlJc w:val="left"/>
      <w:pPr>
        <w:ind w:left="2981" w:hanging="360"/>
      </w:pPr>
      <w:rPr>
        <w:rFonts w:ascii="Symbol" w:hAnsi="Symbol" w:hint="default"/>
      </w:rPr>
    </w:lvl>
    <w:lvl w:ilvl="4" w:tplc="40090003" w:tentative="1">
      <w:start w:val="1"/>
      <w:numFmt w:val="bullet"/>
      <w:lvlText w:val="o"/>
      <w:lvlJc w:val="left"/>
      <w:pPr>
        <w:ind w:left="3701" w:hanging="360"/>
      </w:pPr>
      <w:rPr>
        <w:rFonts w:ascii="Courier New" w:hAnsi="Courier New" w:cs="Courier New" w:hint="default"/>
      </w:rPr>
    </w:lvl>
    <w:lvl w:ilvl="5" w:tplc="40090005" w:tentative="1">
      <w:start w:val="1"/>
      <w:numFmt w:val="bullet"/>
      <w:lvlText w:val=""/>
      <w:lvlJc w:val="left"/>
      <w:pPr>
        <w:ind w:left="4421" w:hanging="360"/>
      </w:pPr>
      <w:rPr>
        <w:rFonts w:ascii="Wingdings" w:hAnsi="Wingdings" w:hint="default"/>
      </w:rPr>
    </w:lvl>
    <w:lvl w:ilvl="6" w:tplc="40090001" w:tentative="1">
      <w:start w:val="1"/>
      <w:numFmt w:val="bullet"/>
      <w:lvlText w:val=""/>
      <w:lvlJc w:val="left"/>
      <w:pPr>
        <w:ind w:left="5141" w:hanging="360"/>
      </w:pPr>
      <w:rPr>
        <w:rFonts w:ascii="Symbol" w:hAnsi="Symbol" w:hint="default"/>
      </w:rPr>
    </w:lvl>
    <w:lvl w:ilvl="7" w:tplc="40090003" w:tentative="1">
      <w:start w:val="1"/>
      <w:numFmt w:val="bullet"/>
      <w:lvlText w:val="o"/>
      <w:lvlJc w:val="left"/>
      <w:pPr>
        <w:ind w:left="5861" w:hanging="360"/>
      </w:pPr>
      <w:rPr>
        <w:rFonts w:ascii="Courier New" w:hAnsi="Courier New" w:cs="Courier New" w:hint="default"/>
      </w:rPr>
    </w:lvl>
    <w:lvl w:ilvl="8" w:tplc="40090005" w:tentative="1">
      <w:start w:val="1"/>
      <w:numFmt w:val="bullet"/>
      <w:lvlText w:val=""/>
      <w:lvlJc w:val="left"/>
      <w:pPr>
        <w:ind w:left="6581" w:hanging="360"/>
      </w:pPr>
      <w:rPr>
        <w:rFonts w:ascii="Wingdings" w:hAnsi="Wingdings" w:hint="default"/>
      </w:rPr>
    </w:lvl>
  </w:abstractNum>
  <w:abstractNum w:abstractNumId="5" w15:restartNumberingAfterBreak="0">
    <w:nsid w:val="1B5418DC"/>
    <w:multiLevelType w:val="hybridMultilevel"/>
    <w:tmpl w:val="93442E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87224A"/>
    <w:multiLevelType w:val="hybridMultilevel"/>
    <w:tmpl w:val="2FF42B46"/>
    <w:lvl w:ilvl="0" w:tplc="40090001">
      <w:start w:val="1"/>
      <w:numFmt w:val="bullet"/>
      <w:lvlText w:val=""/>
      <w:lvlJc w:val="left"/>
      <w:pPr>
        <w:ind w:left="821" w:hanging="360"/>
      </w:pPr>
      <w:rPr>
        <w:rFonts w:ascii="Symbol" w:hAnsi="Symbol" w:hint="default"/>
      </w:rPr>
    </w:lvl>
    <w:lvl w:ilvl="1" w:tplc="40090003" w:tentative="1">
      <w:start w:val="1"/>
      <w:numFmt w:val="bullet"/>
      <w:lvlText w:val="o"/>
      <w:lvlJc w:val="left"/>
      <w:pPr>
        <w:ind w:left="1541" w:hanging="360"/>
      </w:pPr>
      <w:rPr>
        <w:rFonts w:ascii="Courier New" w:hAnsi="Courier New" w:cs="Courier New" w:hint="default"/>
      </w:rPr>
    </w:lvl>
    <w:lvl w:ilvl="2" w:tplc="40090005" w:tentative="1">
      <w:start w:val="1"/>
      <w:numFmt w:val="bullet"/>
      <w:lvlText w:val=""/>
      <w:lvlJc w:val="left"/>
      <w:pPr>
        <w:ind w:left="2261" w:hanging="360"/>
      </w:pPr>
      <w:rPr>
        <w:rFonts w:ascii="Wingdings" w:hAnsi="Wingdings" w:hint="default"/>
      </w:rPr>
    </w:lvl>
    <w:lvl w:ilvl="3" w:tplc="40090001" w:tentative="1">
      <w:start w:val="1"/>
      <w:numFmt w:val="bullet"/>
      <w:lvlText w:val=""/>
      <w:lvlJc w:val="left"/>
      <w:pPr>
        <w:ind w:left="2981" w:hanging="360"/>
      </w:pPr>
      <w:rPr>
        <w:rFonts w:ascii="Symbol" w:hAnsi="Symbol" w:hint="default"/>
      </w:rPr>
    </w:lvl>
    <w:lvl w:ilvl="4" w:tplc="40090003" w:tentative="1">
      <w:start w:val="1"/>
      <w:numFmt w:val="bullet"/>
      <w:lvlText w:val="o"/>
      <w:lvlJc w:val="left"/>
      <w:pPr>
        <w:ind w:left="3701" w:hanging="360"/>
      </w:pPr>
      <w:rPr>
        <w:rFonts w:ascii="Courier New" w:hAnsi="Courier New" w:cs="Courier New" w:hint="default"/>
      </w:rPr>
    </w:lvl>
    <w:lvl w:ilvl="5" w:tplc="40090005" w:tentative="1">
      <w:start w:val="1"/>
      <w:numFmt w:val="bullet"/>
      <w:lvlText w:val=""/>
      <w:lvlJc w:val="left"/>
      <w:pPr>
        <w:ind w:left="4421" w:hanging="360"/>
      </w:pPr>
      <w:rPr>
        <w:rFonts w:ascii="Wingdings" w:hAnsi="Wingdings" w:hint="default"/>
      </w:rPr>
    </w:lvl>
    <w:lvl w:ilvl="6" w:tplc="40090001" w:tentative="1">
      <w:start w:val="1"/>
      <w:numFmt w:val="bullet"/>
      <w:lvlText w:val=""/>
      <w:lvlJc w:val="left"/>
      <w:pPr>
        <w:ind w:left="5141" w:hanging="360"/>
      </w:pPr>
      <w:rPr>
        <w:rFonts w:ascii="Symbol" w:hAnsi="Symbol" w:hint="default"/>
      </w:rPr>
    </w:lvl>
    <w:lvl w:ilvl="7" w:tplc="40090003" w:tentative="1">
      <w:start w:val="1"/>
      <w:numFmt w:val="bullet"/>
      <w:lvlText w:val="o"/>
      <w:lvlJc w:val="left"/>
      <w:pPr>
        <w:ind w:left="5861" w:hanging="360"/>
      </w:pPr>
      <w:rPr>
        <w:rFonts w:ascii="Courier New" w:hAnsi="Courier New" w:cs="Courier New" w:hint="default"/>
      </w:rPr>
    </w:lvl>
    <w:lvl w:ilvl="8" w:tplc="40090005" w:tentative="1">
      <w:start w:val="1"/>
      <w:numFmt w:val="bullet"/>
      <w:lvlText w:val=""/>
      <w:lvlJc w:val="left"/>
      <w:pPr>
        <w:ind w:left="6581" w:hanging="360"/>
      </w:pPr>
      <w:rPr>
        <w:rFonts w:ascii="Wingdings" w:hAnsi="Wingdings" w:hint="default"/>
      </w:rPr>
    </w:lvl>
  </w:abstractNum>
  <w:abstractNum w:abstractNumId="7" w15:restartNumberingAfterBreak="0">
    <w:nsid w:val="2F1C0CAD"/>
    <w:multiLevelType w:val="hybridMultilevel"/>
    <w:tmpl w:val="FC0A96F4"/>
    <w:lvl w:ilvl="0" w:tplc="985EC38A">
      <w:start w:val="3"/>
      <w:numFmt w:val="lowerLetter"/>
      <w:lvlText w:val="%1)"/>
      <w:lvlJc w:val="left"/>
      <w:pPr>
        <w:tabs>
          <w:tab w:val="num" w:pos="720"/>
        </w:tabs>
        <w:ind w:left="720" w:hanging="360"/>
      </w:pPr>
    </w:lvl>
    <w:lvl w:ilvl="1" w:tplc="FF24981A">
      <w:start w:val="1"/>
      <w:numFmt w:val="lowerLetter"/>
      <w:lvlText w:val="%2)"/>
      <w:lvlJc w:val="left"/>
      <w:pPr>
        <w:tabs>
          <w:tab w:val="num" w:pos="1440"/>
        </w:tabs>
        <w:ind w:left="1440" w:hanging="360"/>
      </w:pPr>
    </w:lvl>
    <w:lvl w:ilvl="2" w:tplc="8C368A32">
      <w:start w:val="1"/>
      <w:numFmt w:val="lowerRoman"/>
      <w:lvlText w:val="%3."/>
      <w:lvlJc w:val="right"/>
      <w:pPr>
        <w:tabs>
          <w:tab w:val="num" w:pos="2160"/>
        </w:tabs>
        <w:ind w:left="2160" w:hanging="360"/>
      </w:pPr>
    </w:lvl>
    <w:lvl w:ilvl="3" w:tplc="13865B7C" w:tentative="1">
      <w:start w:val="1"/>
      <w:numFmt w:val="lowerLetter"/>
      <w:lvlText w:val="%4)"/>
      <w:lvlJc w:val="left"/>
      <w:pPr>
        <w:tabs>
          <w:tab w:val="num" w:pos="2880"/>
        </w:tabs>
        <w:ind w:left="2880" w:hanging="360"/>
      </w:pPr>
    </w:lvl>
    <w:lvl w:ilvl="4" w:tplc="1ED680AA" w:tentative="1">
      <w:start w:val="1"/>
      <w:numFmt w:val="lowerLetter"/>
      <w:lvlText w:val="%5)"/>
      <w:lvlJc w:val="left"/>
      <w:pPr>
        <w:tabs>
          <w:tab w:val="num" w:pos="3600"/>
        </w:tabs>
        <w:ind w:left="3600" w:hanging="360"/>
      </w:pPr>
    </w:lvl>
    <w:lvl w:ilvl="5" w:tplc="93802932" w:tentative="1">
      <w:start w:val="1"/>
      <w:numFmt w:val="lowerLetter"/>
      <w:lvlText w:val="%6)"/>
      <w:lvlJc w:val="left"/>
      <w:pPr>
        <w:tabs>
          <w:tab w:val="num" w:pos="4320"/>
        </w:tabs>
        <w:ind w:left="4320" w:hanging="360"/>
      </w:pPr>
    </w:lvl>
    <w:lvl w:ilvl="6" w:tplc="B8F40664" w:tentative="1">
      <w:start w:val="1"/>
      <w:numFmt w:val="lowerLetter"/>
      <w:lvlText w:val="%7)"/>
      <w:lvlJc w:val="left"/>
      <w:pPr>
        <w:tabs>
          <w:tab w:val="num" w:pos="5040"/>
        </w:tabs>
        <w:ind w:left="5040" w:hanging="360"/>
      </w:pPr>
    </w:lvl>
    <w:lvl w:ilvl="7" w:tplc="91D8A8DA" w:tentative="1">
      <w:start w:val="1"/>
      <w:numFmt w:val="lowerLetter"/>
      <w:lvlText w:val="%8)"/>
      <w:lvlJc w:val="left"/>
      <w:pPr>
        <w:tabs>
          <w:tab w:val="num" w:pos="5760"/>
        </w:tabs>
        <w:ind w:left="5760" w:hanging="360"/>
      </w:pPr>
    </w:lvl>
    <w:lvl w:ilvl="8" w:tplc="3F26F05C" w:tentative="1">
      <w:start w:val="1"/>
      <w:numFmt w:val="lowerLetter"/>
      <w:lvlText w:val="%9)"/>
      <w:lvlJc w:val="left"/>
      <w:pPr>
        <w:tabs>
          <w:tab w:val="num" w:pos="6480"/>
        </w:tabs>
        <w:ind w:left="6480" w:hanging="360"/>
      </w:pPr>
    </w:lvl>
  </w:abstractNum>
  <w:abstractNum w:abstractNumId="8" w15:restartNumberingAfterBreak="0">
    <w:nsid w:val="37C94C79"/>
    <w:multiLevelType w:val="hybridMultilevel"/>
    <w:tmpl w:val="17F2E8B8"/>
    <w:lvl w:ilvl="0" w:tplc="4009000F">
      <w:start w:val="1"/>
      <w:numFmt w:val="decimal"/>
      <w:lvlText w:val="%1."/>
      <w:lvlJc w:val="left"/>
      <w:pPr>
        <w:ind w:left="821" w:hanging="360"/>
      </w:pPr>
    </w:lvl>
    <w:lvl w:ilvl="1" w:tplc="40090019" w:tentative="1">
      <w:start w:val="1"/>
      <w:numFmt w:val="lowerLetter"/>
      <w:lvlText w:val="%2."/>
      <w:lvlJc w:val="left"/>
      <w:pPr>
        <w:ind w:left="1541" w:hanging="360"/>
      </w:pPr>
    </w:lvl>
    <w:lvl w:ilvl="2" w:tplc="4009001B" w:tentative="1">
      <w:start w:val="1"/>
      <w:numFmt w:val="lowerRoman"/>
      <w:lvlText w:val="%3."/>
      <w:lvlJc w:val="right"/>
      <w:pPr>
        <w:ind w:left="2261" w:hanging="180"/>
      </w:pPr>
    </w:lvl>
    <w:lvl w:ilvl="3" w:tplc="4009000F" w:tentative="1">
      <w:start w:val="1"/>
      <w:numFmt w:val="decimal"/>
      <w:lvlText w:val="%4."/>
      <w:lvlJc w:val="left"/>
      <w:pPr>
        <w:ind w:left="2981" w:hanging="360"/>
      </w:pPr>
    </w:lvl>
    <w:lvl w:ilvl="4" w:tplc="40090019" w:tentative="1">
      <w:start w:val="1"/>
      <w:numFmt w:val="lowerLetter"/>
      <w:lvlText w:val="%5."/>
      <w:lvlJc w:val="left"/>
      <w:pPr>
        <w:ind w:left="3701" w:hanging="360"/>
      </w:pPr>
    </w:lvl>
    <w:lvl w:ilvl="5" w:tplc="4009001B" w:tentative="1">
      <w:start w:val="1"/>
      <w:numFmt w:val="lowerRoman"/>
      <w:lvlText w:val="%6."/>
      <w:lvlJc w:val="right"/>
      <w:pPr>
        <w:ind w:left="4421" w:hanging="180"/>
      </w:pPr>
    </w:lvl>
    <w:lvl w:ilvl="6" w:tplc="4009000F" w:tentative="1">
      <w:start w:val="1"/>
      <w:numFmt w:val="decimal"/>
      <w:lvlText w:val="%7."/>
      <w:lvlJc w:val="left"/>
      <w:pPr>
        <w:ind w:left="5141" w:hanging="360"/>
      </w:pPr>
    </w:lvl>
    <w:lvl w:ilvl="7" w:tplc="40090019" w:tentative="1">
      <w:start w:val="1"/>
      <w:numFmt w:val="lowerLetter"/>
      <w:lvlText w:val="%8."/>
      <w:lvlJc w:val="left"/>
      <w:pPr>
        <w:ind w:left="5861" w:hanging="360"/>
      </w:pPr>
    </w:lvl>
    <w:lvl w:ilvl="8" w:tplc="4009001B" w:tentative="1">
      <w:start w:val="1"/>
      <w:numFmt w:val="lowerRoman"/>
      <w:lvlText w:val="%9."/>
      <w:lvlJc w:val="right"/>
      <w:pPr>
        <w:ind w:left="6581" w:hanging="180"/>
      </w:pPr>
    </w:lvl>
  </w:abstractNum>
  <w:abstractNum w:abstractNumId="9" w15:restartNumberingAfterBreak="0">
    <w:nsid w:val="38BE04DE"/>
    <w:multiLevelType w:val="hybridMultilevel"/>
    <w:tmpl w:val="54281C32"/>
    <w:lvl w:ilvl="0" w:tplc="A858B2E4">
      <w:start w:val="1"/>
      <w:numFmt w:val="lowerLetter"/>
      <w:lvlText w:val="%1)"/>
      <w:lvlJc w:val="left"/>
      <w:pPr>
        <w:ind w:left="1181" w:hanging="360"/>
      </w:pPr>
      <w:rPr>
        <w:rFonts w:hint="default"/>
      </w:rPr>
    </w:lvl>
    <w:lvl w:ilvl="1" w:tplc="40090019" w:tentative="1">
      <w:start w:val="1"/>
      <w:numFmt w:val="lowerLetter"/>
      <w:lvlText w:val="%2."/>
      <w:lvlJc w:val="left"/>
      <w:pPr>
        <w:ind w:left="1901" w:hanging="360"/>
      </w:pPr>
    </w:lvl>
    <w:lvl w:ilvl="2" w:tplc="4009001B" w:tentative="1">
      <w:start w:val="1"/>
      <w:numFmt w:val="lowerRoman"/>
      <w:lvlText w:val="%3."/>
      <w:lvlJc w:val="right"/>
      <w:pPr>
        <w:ind w:left="2621" w:hanging="180"/>
      </w:pPr>
    </w:lvl>
    <w:lvl w:ilvl="3" w:tplc="4009000F" w:tentative="1">
      <w:start w:val="1"/>
      <w:numFmt w:val="decimal"/>
      <w:lvlText w:val="%4."/>
      <w:lvlJc w:val="left"/>
      <w:pPr>
        <w:ind w:left="3341" w:hanging="360"/>
      </w:pPr>
    </w:lvl>
    <w:lvl w:ilvl="4" w:tplc="40090019" w:tentative="1">
      <w:start w:val="1"/>
      <w:numFmt w:val="lowerLetter"/>
      <w:lvlText w:val="%5."/>
      <w:lvlJc w:val="left"/>
      <w:pPr>
        <w:ind w:left="4061" w:hanging="360"/>
      </w:pPr>
    </w:lvl>
    <w:lvl w:ilvl="5" w:tplc="4009001B" w:tentative="1">
      <w:start w:val="1"/>
      <w:numFmt w:val="lowerRoman"/>
      <w:lvlText w:val="%6."/>
      <w:lvlJc w:val="right"/>
      <w:pPr>
        <w:ind w:left="4781" w:hanging="180"/>
      </w:pPr>
    </w:lvl>
    <w:lvl w:ilvl="6" w:tplc="4009000F" w:tentative="1">
      <w:start w:val="1"/>
      <w:numFmt w:val="decimal"/>
      <w:lvlText w:val="%7."/>
      <w:lvlJc w:val="left"/>
      <w:pPr>
        <w:ind w:left="5501" w:hanging="360"/>
      </w:pPr>
    </w:lvl>
    <w:lvl w:ilvl="7" w:tplc="40090019" w:tentative="1">
      <w:start w:val="1"/>
      <w:numFmt w:val="lowerLetter"/>
      <w:lvlText w:val="%8."/>
      <w:lvlJc w:val="left"/>
      <w:pPr>
        <w:ind w:left="6221" w:hanging="360"/>
      </w:pPr>
    </w:lvl>
    <w:lvl w:ilvl="8" w:tplc="4009001B" w:tentative="1">
      <w:start w:val="1"/>
      <w:numFmt w:val="lowerRoman"/>
      <w:lvlText w:val="%9."/>
      <w:lvlJc w:val="right"/>
      <w:pPr>
        <w:ind w:left="6941" w:hanging="180"/>
      </w:pPr>
    </w:lvl>
  </w:abstractNum>
  <w:abstractNum w:abstractNumId="10" w15:restartNumberingAfterBreak="0">
    <w:nsid w:val="53C505A6"/>
    <w:multiLevelType w:val="hybridMultilevel"/>
    <w:tmpl w:val="AF862448"/>
    <w:lvl w:ilvl="0" w:tplc="570AA568">
      <w:start w:val="1"/>
      <w:numFmt w:val="lowerLetter"/>
      <w:lvlText w:val="(%1)"/>
      <w:lvlJc w:val="left"/>
      <w:pPr>
        <w:tabs>
          <w:tab w:val="num" w:pos="720"/>
        </w:tabs>
        <w:ind w:left="720" w:hanging="360"/>
      </w:pPr>
    </w:lvl>
    <w:lvl w:ilvl="1" w:tplc="284A2082" w:tentative="1">
      <w:start w:val="1"/>
      <w:numFmt w:val="lowerLetter"/>
      <w:lvlText w:val="(%2)"/>
      <w:lvlJc w:val="left"/>
      <w:pPr>
        <w:tabs>
          <w:tab w:val="num" w:pos="1440"/>
        </w:tabs>
        <w:ind w:left="1440" w:hanging="360"/>
      </w:pPr>
    </w:lvl>
    <w:lvl w:ilvl="2" w:tplc="5F2802D0" w:tentative="1">
      <w:start w:val="1"/>
      <w:numFmt w:val="lowerLetter"/>
      <w:lvlText w:val="(%3)"/>
      <w:lvlJc w:val="left"/>
      <w:pPr>
        <w:tabs>
          <w:tab w:val="num" w:pos="2160"/>
        </w:tabs>
        <w:ind w:left="2160" w:hanging="360"/>
      </w:pPr>
    </w:lvl>
    <w:lvl w:ilvl="3" w:tplc="61788E80" w:tentative="1">
      <w:start w:val="1"/>
      <w:numFmt w:val="lowerLetter"/>
      <w:lvlText w:val="(%4)"/>
      <w:lvlJc w:val="left"/>
      <w:pPr>
        <w:tabs>
          <w:tab w:val="num" w:pos="2880"/>
        </w:tabs>
        <w:ind w:left="2880" w:hanging="360"/>
      </w:pPr>
    </w:lvl>
    <w:lvl w:ilvl="4" w:tplc="3E0CD44C" w:tentative="1">
      <w:start w:val="1"/>
      <w:numFmt w:val="lowerLetter"/>
      <w:lvlText w:val="(%5)"/>
      <w:lvlJc w:val="left"/>
      <w:pPr>
        <w:tabs>
          <w:tab w:val="num" w:pos="3600"/>
        </w:tabs>
        <w:ind w:left="3600" w:hanging="360"/>
      </w:pPr>
    </w:lvl>
    <w:lvl w:ilvl="5" w:tplc="F9E8033C" w:tentative="1">
      <w:start w:val="1"/>
      <w:numFmt w:val="lowerLetter"/>
      <w:lvlText w:val="(%6)"/>
      <w:lvlJc w:val="left"/>
      <w:pPr>
        <w:tabs>
          <w:tab w:val="num" w:pos="4320"/>
        </w:tabs>
        <w:ind w:left="4320" w:hanging="360"/>
      </w:pPr>
    </w:lvl>
    <w:lvl w:ilvl="6" w:tplc="7654D4C4" w:tentative="1">
      <w:start w:val="1"/>
      <w:numFmt w:val="lowerLetter"/>
      <w:lvlText w:val="(%7)"/>
      <w:lvlJc w:val="left"/>
      <w:pPr>
        <w:tabs>
          <w:tab w:val="num" w:pos="5040"/>
        </w:tabs>
        <w:ind w:left="5040" w:hanging="360"/>
      </w:pPr>
    </w:lvl>
    <w:lvl w:ilvl="7" w:tplc="01627824" w:tentative="1">
      <w:start w:val="1"/>
      <w:numFmt w:val="lowerLetter"/>
      <w:lvlText w:val="(%8)"/>
      <w:lvlJc w:val="left"/>
      <w:pPr>
        <w:tabs>
          <w:tab w:val="num" w:pos="5760"/>
        </w:tabs>
        <w:ind w:left="5760" w:hanging="360"/>
      </w:pPr>
    </w:lvl>
    <w:lvl w:ilvl="8" w:tplc="728E17F6" w:tentative="1">
      <w:start w:val="1"/>
      <w:numFmt w:val="lowerLetter"/>
      <w:lvlText w:val="(%9)"/>
      <w:lvlJc w:val="left"/>
      <w:pPr>
        <w:tabs>
          <w:tab w:val="num" w:pos="6480"/>
        </w:tabs>
        <w:ind w:left="6480" w:hanging="360"/>
      </w:pPr>
    </w:lvl>
  </w:abstractNum>
  <w:abstractNum w:abstractNumId="11" w15:restartNumberingAfterBreak="0">
    <w:nsid w:val="5C1A10F6"/>
    <w:multiLevelType w:val="hybridMultilevel"/>
    <w:tmpl w:val="D9D09040"/>
    <w:lvl w:ilvl="0" w:tplc="2A3001A0">
      <w:start w:val="1"/>
      <w:numFmt w:val="lowerLetter"/>
      <w:lvlText w:val="%1)"/>
      <w:lvlJc w:val="left"/>
      <w:pPr>
        <w:ind w:left="821" w:hanging="360"/>
      </w:pPr>
      <w:rPr>
        <w:rFonts w:hint="default"/>
      </w:rPr>
    </w:lvl>
    <w:lvl w:ilvl="1" w:tplc="40090019" w:tentative="1">
      <w:start w:val="1"/>
      <w:numFmt w:val="lowerLetter"/>
      <w:lvlText w:val="%2."/>
      <w:lvlJc w:val="left"/>
      <w:pPr>
        <w:ind w:left="1541" w:hanging="360"/>
      </w:pPr>
    </w:lvl>
    <w:lvl w:ilvl="2" w:tplc="4009001B" w:tentative="1">
      <w:start w:val="1"/>
      <w:numFmt w:val="lowerRoman"/>
      <w:lvlText w:val="%3."/>
      <w:lvlJc w:val="right"/>
      <w:pPr>
        <w:ind w:left="2261" w:hanging="180"/>
      </w:pPr>
    </w:lvl>
    <w:lvl w:ilvl="3" w:tplc="4009000F" w:tentative="1">
      <w:start w:val="1"/>
      <w:numFmt w:val="decimal"/>
      <w:lvlText w:val="%4."/>
      <w:lvlJc w:val="left"/>
      <w:pPr>
        <w:ind w:left="2981" w:hanging="360"/>
      </w:pPr>
    </w:lvl>
    <w:lvl w:ilvl="4" w:tplc="40090019" w:tentative="1">
      <w:start w:val="1"/>
      <w:numFmt w:val="lowerLetter"/>
      <w:lvlText w:val="%5."/>
      <w:lvlJc w:val="left"/>
      <w:pPr>
        <w:ind w:left="3701" w:hanging="360"/>
      </w:pPr>
    </w:lvl>
    <w:lvl w:ilvl="5" w:tplc="4009001B" w:tentative="1">
      <w:start w:val="1"/>
      <w:numFmt w:val="lowerRoman"/>
      <w:lvlText w:val="%6."/>
      <w:lvlJc w:val="right"/>
      <w:pPr>
        <w:ind w:left="4421" w:hanging="180"/>
      </w:pPr>
    </w:lvl>
    <w:lvl w:ilvl="6" w:tplc="4009000F" w:tentative="1">
      <w:start w:val="1"/>
      <w:numFmt w:val="decimal"/>
      <w:lvlText w:val="%7."/>
      <w:lvlJc w:val="left"/>
      <w:pPr>
        <w:ind w:left="5141" w:hanging="360"/>
      </w:pPr>
    </w:lvl>
    <w:lvl w:ilvl="7" w:tplc="40090019" w:tentative="1">
      <w:start w:val="1"/>
      <w:numFmt w:val="lowerLetter"/>
      <w:lvlText w:val="%8."/>
      <w:lvlJc w:val="left"/>
      <w:pPr>
        <w:ind w:left="5861" w:hanging="360"/>
      </w:pPr>
    </w:lvl>
    <w:lvl w:ilvl="8" w:tplc="4009001B" w:tentative="1">
      <w:start w:val="1"/>
      <w:numFmt w:val="lowerRoman"/>
      <w:lvlText w:val="%9."/>
      <w:lvlJc w:val="right"/>
      <w:pPr>
        <w:ind w:left="6581" w:hanging="180"/>
      </w:pPr>
    </w:lvl>
  </w:abstractNum>
  <w:abstractNum w:abstractNumId="12" w15:restartNumberingAfterBreak="0">
    <w:nsid w:val="5D4203E1"/>
    <w:multiLevelType w:val="hybridMultilevel"/>
    <w:tmpl w:val="00061F2E"/>
    <w:lvl w:ilvl="0" w:tplc="8CA05FE2">
      <w:start w:val="1"/>
      <w:numFmt w:val="decimal"/>
      <w:lvlText w:val="%1."/>
      <w:lvlJc w:val="left"/>
      <w:pPr>
        <w:tabs>
          <w:tab w:val="num" w:pos="720"/>
        </w:tabs>
        <w:ind w:left="720" w:hanging="360"/>
      </w:pPr>
    </w:lvl>
    <w:lvl w:ilvl="1" w:tplc="C6D6B41E">
      <w:start w:val="1"/>
      <w:numFmt w:val="lowerLetter"/>
      <w:lvlText w:val="%2)"/>
      <w:lvlJc w:val="left"/>
      <w:pPr>
        <w:tabs>
          <w:tab w:val="num" w:pos="1440"/>
        </w:tabs>
        <w:ind w:left="1440" w:hanging="360"/>
      </w:pPr>
    </w:lvl>
    <w:lvl w:ilvl="2" w:tplc="792E6ADE">
      <w:start w:val="1"/>
      <w:numFmt w:val="lowerRoman"/>
      <w:lvlText w:val="%3."/>
      <w:lvlJc w:val="right"/>
      <w:pPr>
        <w:tabs>
          <w:tab w:val="num" w:pos="2160"/>
        </w:tabs>
        <w:ind w:left="2160" w:hanging="360"/>
      </w:pPr>
    </w:lvl>
    <w:lvl w:ilvl="3" w:tplc="2020F576" w:tentative="1">
      <w:start w:val="1"/>
      <w:numFmt w:val="decimal"/>
      <w:lvlText w:val="%4."/>
      <w:lvlJc w:val="left"/>
      <w:pPr>
        <w:tabs>
          <w:tab w:val="num" w:pos="2880"/>
        </w:tabs>
        <w:ind w:left="2880" w:hanging="360"/>
      </w:pPr>
    </w:lvl>
    <w:lvl w:ilvl="4" w:tplc="6FDA7126" w:tentative="1">
      <w:start w:val="1"/>
      <w:numFmt w:val="decimal"/>
      <w:lvlText w:val="%5."/>
      <w:lvlJc w:val="left"/>
      <w:pPr>
        <w:tabs>
          <w:tab w:val="num" w:pos="3600"/>
        </w:tabs>
        <w:ind w:left="3600" w:hanging="360"/>
      </w:pPr>
    </w:lvl>
    <w:lvl w:ilvl="5" w:tplc="56F681C2" w:tentative="1">
      <w:start w:val="1"/>
      <w:numFmt w:val="decimal"/>
      <w:lvlText w:val="%6."/>
      <w:lvlJc w:val="left"/>
      <w:pPr>
        <w:tabs>
          <w:tab w:val="num" w:pos="4320"/>
        </w:tabs>
        <w:ind w:left="4320" w:hanging="360"/>
      </w:pPr>
    </w:lvl>
    <w:lvl w:ilvl="6" w:tplc="806E7A54" w:tentative="1">
      <w:start w:val="1"/>
      <w:numFmt w:val="decimal"/>
      <w:lvlText w:val="%7."/>
      <w:lvlJc w:val="left"/>
      <w:pPr>
        <w:tabs>
          <w:tab w:val="num" w:pos="5040"/>
        </w:tabs>
        <w:ind w:left="5040" w:hanging="360"/>
      </w:pPr>
    </w:lvl>
    <w:lvl w:ilvl="7" w:tplc="591E70CE" w:tentative="1">
      <w:start w:val="1"/>
      <w:numFmt w:val="decimal"/>
      <w:lvlText w:val="%8."/>
      <w:lvlJc w:val="left"/>
      <w:pPr>
        <w:tabs>
          <w:tab w:val="num" w:pos="5760"/>
        </w:tabs>
        <w:ind w:left="5760" w:hanging="360"/>
      </w:pPr>
    </w:lvl>
    <w:lvl w:ilvl="8" w:tplc="1EDE849C" w:tentative="1">
      <w:start w:val="1"/>
      <w:numFmt w:val="decimal"/>
      <w:lvlText w:val="%9."/>
      <w:lvlJc w:val="left"/>
      <w:pPr>
        <w:tabs>
          <w:tab w:val="num" w:pos="6480"/>
        </w:tabs>
        <w:ind w:left="6480" w:hanging="360"/>
      </w:pPr>
    </w:lvl>
  </w:abstractNum>
  <w:abstractNum w:abstractNumId="13" w15:restartNumberingAfterBreak="0">
    <w:nsid w:val="664F4277"/>
    <w:multiLevelType w:val="hybridMultilevel"/>
    <w:tmpl w:val="2410E3BA"/>
    <w:lvl w:ilvl="0" w:tplc="D7009EF4">
      <w:start w:val="1"/>
      <w:numFmt w:val="bullet"/>
      <w:lvlText w:val=""/>
      <w:lvlJc w:val="left"/>
      <w:pPr>
        <w:tabs>
          <w:tab w:val="num" w:pos="720"/>
        </w:tabs>
        <w:ind w:left="720" w:hanging="360"/>
      </w:pPr>
      <w:rPr>
        <w:rFonts w:ascii="Wingdings" w:hAnsi="Wingdings" w:hint="default"/>
      </w:rPr>
    </w:lvl>
    <w:lvl w:ilvl="1" w:tplc="65B0A9E6" w:tentative="1">
      <w:start w:val="1"/>
      <w:numFmt w:val="bullet"/>
      <w:lvlText w:val=""/>
      <w:lvlJc w:val="left"/>
      <w:pPr>
        <w:tabs>
          <w:tab w:val="num" w:pos="1440"/>
        </w:tabs>
        <w:ind w:left="1440" w:hanging="360"/>
      </w:pPr>
      <w:rPr>
        <w:rFonts w:ascii="Wingdings" w:hAnsi="Wingdings" w:hint="default"/>
      </w:rPr>
    </w:lvl>
    <w:lvl w:ilvl="2" w:tplc="8E189BC4" w:tentative="1">
      <w:start w:val="1"/>
      <w:numFmt w:val="bullet"/>
      <w:lvlText w:val=""/>
      <w:lvlJc w:val="left"/>
      <w:pPr>
        <w:tabs>
          <w:tab w:val="num" w:pos="2160"/>
        </w:tabs>
        <w:ind w:left="2160" w:hanging="360"/>
      </w:pPr>
      <w:rPr>
        <w:rFonts w:ascii="Wingdings" w:hAnsi="Wingdings" w:hint="default"/>
      </w:rPr>
    </w:lvl>
    <w:lvl w:ilvl="3" w:tplc="4FC479D0" w:tentative="1">
      <w:start w:val="1"/>
      <w:numFmt w:val="bullet"/>
      <w:lvlText w:val=""/>
      <w:lvlJc w:val="left"/>
      <w:pPr>
        <w:tabs>
          <w:tab w:val="num" w:pos="2880"/>
        </w:tabs>
        <w:ind w:left="2880" w:hanging="360"/>
      </w:pPr>
      <w:rPr>
        <w:rFonts w:ascii="Wingdings" w:hAnsi="Wingdings" w:hint="default"/>
      </w:rPr>
    </w:lvl>
    <w:lvl w:ilvl="4" w:tplc="9E468C30" w:tentative="1">
      <w:start w:val="1"/>
      <w:numFmt w:val="bullet"/>
      <w:lvlText w:val=""/>
      <w:lvlJc w:val="left"/>
      <w:pPr>
        <w:tabs>
          <w:tab w:val="num" w:pos="3600"/>
        </w:tabs>
        <w:ind w:left="3600" w:hanging="360"/>
      </w:pPr>
      <w:rPr>
        <w:rFonts w:ascii="Wingdings" w:hAnsi="Wingdings" w:hint="default"/>
      </w:rPr>
    </w:lvl>
    <w:lvl w:ilvl="5" w:tplc="81B6C33A" w:tentative="1">
      <w:start w:val="1"/>
      <w:numFmt w:val="bullet"/>
      <w:lvlText w:val=""/>
      <w:lvlJc w:val="left"/>
      <w:pPr>
        <w:tabs>
          <w:tab w:val="num" w:pos="4320"/>
        </w:tabs>
        <w:ind w:left="4320" w:hanging="360"/>
      </w:pPr>
      <w:rPr>
        <w:rFonts w:ascii="Wingdings" w:hAnsi="Wingdings" w:hint="default"/>
      </w:rPr>
    </w:lvl>
    <w:lvl w:ilvl="6" w:tplc="44FC07C4" w:tentative="1">
      <w:start w:val="1"/>
      <w:numFmt w:val="bullet"/>
      <w:lvlText w:val=""/>
      <w:lvlJc w:val="left"/>
      <w:pPr>
        <w:tabs>
          <w:tab w:val="num" w:pos="5040"/>
        </w:tabs>
        <w:ind w:left="5040" w:hanging="360"/>
      </w:pPr>
      <w:rPr>
        <w:rFonts w:ascii="Wingdings" w:hAnsi="Wingdings" w:hint="default"/>
      </w:rPr>
    </w:lvl>
    <w:lvl w:ilvl="7" w:tplc="4B4C0BB4" w:tentative="1">
      <w:start w:val="1"/>
      <w:numFmt w:val="bullet"/>
      <w:lvlText w:val=""/>
      <w:lvlJc w:val="left"/>
      <w:pPr>
        <w:tabs>
          <w:tab w:val="num" w:pos="5760"/>
        </w:tabs>
        <w:ind w:left="5760" w:hanging="360"/>
      </w:pPr>
      <w:rPr>
        <w:rFonts w:ascii="Wingdings" w:hAnsi="Wingdings" w:hint="default"/>
      </w:rPr>
    </w:lvl>
    <w:lvl w:ilvl="8" w:tplc="6CE6242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CD57F42"/>
    <w:multiLevelType w:val="multilevel"/>
    <w:tmpl w:val="B94C1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305C9A"/>
    <w:multiLevelType w:val="hybridMultilevel"/>
    <w:tmpl w:val="575CD128"/>
    <w:lvl w:ilvl="0" w:tplc="9BAC7BCA">
      <w:start w:val="1"/>
      <w:numFmt w:val="lowerLetter"/>
      <w:lvlText w:val="%1)"/>
      <w:lvlJc w:val="left"/>
      <w:pPr>
        <w:ind w:left="1181" w:hanging="360"/>
      </w:pPr>
      <w:rPr>
        <w:rFonts w:hint="default"/>
      </w:rPr>
    </w:lvl>
    <w:lvl w:ilvl="1" w:tplc="40090019" w:tentative="1">
      <w:start w:val="1"/>
      <w:numFmt w:val="lowerLetter"/>
      <w:lvlText w:val="%2."/>
      <w:lvlJc w:val="left"/>
      <w:pPr>
        <w:ind w:left="1901" w:hanging="360"/>
      </w:pPr>
    </w:lvl>
    <w:lvl w:ilvl="2" w:tplc="4009001B" w:tentative="1">
      <w:start w:val="1"/>
      <w:numFmt w:val="lowerRoman"/>
      <w:lvlText w:val="%3."/>
      <w:lvlJc w:val="right"/>
      <w:pPr>
        <w:ind w:left="2621" w:hanging="180"/>
      </w:pPr>
    </w:lvl>
    <w:lvl w:ilvl="3" w:tplc="4009000F" w:tentative="1">
      <w:start w:val="1"/>
      <w:numFmt w:val="decimal"/>
      <w:lvlText w:val="%4."/>
      <w:lvlJc w:val="left"/>
      <w:pPr>
        <w:ind w:left="3341" w:hanging="360"/>
      </w:pPr>
    </w:lvl>
    <w:lvl w:ilvl="4" w:tplc="40090019" w:tentative="1">
      <w:start w:val="1"/>
      <w:numFmt w:val="lowerLetter"/>
      <w:lvlText w:val="%5."/>
      <w:lvlJc w:val="left"/>
      <w:pPr>
        <w:ind w:left="4061" w:hanging="360"/>
      </w:pPr>
    </w:lvl>
    <w:lvl w:ilvl="5" w:tplc="4009001B" w:tentative="1">
      <w:start w:val="1"/>
      <w:numFmt w:val="lowerRoman"/>
      <w:lvlText w:val="%6."/>
      <w:lvlJc w:val="right"/>
      <w:pPr>
        <w:ind w:left="4781" w:hanging="180"/>
      </w:pPr>
    </w:lvl>
    <w:lvl w:ilvl="6" w:tplc="4009000F" w:tentative="1">
      <w:start w:val="1"/>
      <w:numFmt w:val="decimal"/>
      <w:lvlText w:val="%7."/>
      <w:lvlJc w:val="left"/>
      <w:pPr>
        <w:ind w:left="5501" w:hanging="360"/>
      </w:pPr>
    </w:lvl>
    <w:lvl w:ilvl="7" w:tplc="40090019" w:tentative="1">
      <w:start w:val="1"/>
      <w:numFmt w:val="lowerLetter"/>
      <w:lvlText w:val="%8."/>
      <w:lvlJc w:val="left"/>
      <w:pPr>
        <w:ind w:left="6221" w:hanging="360"/>
      </w:pPr>
    </w:lvl>
    <w:lvl w:ilvl="8" w:tplc="4009001B" w:tentative="1">
      <w:start w:val="1"/>
      <w:numFmt w:val="lowerRoman"/>
      <w:lvlText w:val="%9."/>
      <w:lvlJc w:val="right"/>
      <w:pPr>
        <w:ind w:left="6941" w:hanging="180"/>
      </w:pPr>
    </w:lvl>
  </w:abstractNum>
  <w:abstractNum w:abstractNumId="16" w15:restartNumberingAfterBreak="0">
    <w:nsid w:val="742B778D"/>
    <w:multiLevelType w:val="hybridMultilevel"/>
    <w:tmpl w:val="6326F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A124D4"/>
    <w:multiLevelType w:val="hybridMultilevel"/>
    <w:tmpl w:val="36222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8564132">
    <w:abstractNumId w:val="2"/>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1771195922">
    <w:abstractNumId w:val="1"/>
    <w:lvlOverride w:ilvl="0">
      <w:startOverride w:val="1"/>
    </w:lvlOverride>
    <w:lvlOverride w:ilvl="1">
      <w:startOverride w:val="5"/>
    </w:lvlOverride>
    <w:lvlOverride w:ilvl="2"/>
    <w:lvlOverride w:ilvl="3"/>
    <w:lvlOverride w:ilvl="4"/>
    <w:lvlOverride w:ilvl="5"/>
    <w:lvlOverride w:ilvl="6"/>
    <w:lvlOverride w:ilvl="7"/>
    <w:lvlOverride w:ilvl="8"/>
  </w:num>
  <w:num w:numId="3" w16cid:durableId="624888578">
    <w:abstractNumId w:val="3"/>
    <w:lvlOverride w:ilvl="0">
      <w:startOverride w:val="1"/>
    </w:lvlOverride>
    <w:lvlOverride w:ilvl="1">
      <w:startOverride w:val="5"/>
    </w:lvlOverride>
    <w:lvlOverride w:ilvl="2">
      <w:startOverride w:val="1"/>
    </w:lvlOverride>
    <w:lvlOverride w:ilvl="3"/>
    <w:lvlOverride w:ilvl="4"/>
    <w:lvlOverride w:ilvl="5"/>
    <w:lvlOverride w:ilvl="6"/>
    <w:lvlOverride w:ilvl="7"/>
    <w:lvlOverride w:ilvl="8"/>
  </w:num>
  <w:num w:numId="4" w16cid:durableId="2082677839">
    <w:abstractNumId w:val="0"/>
  </w:num>
  <w:num w:numId="5" w16cid:durableId="1635286411">
    <w:abstractNumId w:val="6"/>
  </w:num>
  <w:num w:numId="6" w16cid:durableId="377317868">
    <w:abstractNumId w:val="16"/>
  </w:num>
  <w:num w:numId="7" w16cid:durableId="5061839">
    <w:abstractNumId w:val="8"/>
  </w:num>
  <w:num w:numId="8" w16cid:durableId="866914459">
    <w:abstractNumId w:val="11"/>
  </w:num>
  <w:num w:numId="9" w16cid:durableId="1412969022">
    <w:abstractNumId w:val="9"/>
  </w:num>
  <w:num w:numId="10" w16cid:durableId="426117660">
    <w:abstractNumId w:val="15"/>
  </w:num>
  <w:num w:numId="11" w16cid:durableId="2046564095">
    <w:abstractNumId w:val="4"/>
  </w:num>
  <w:num w:numId="12" w16cid:durableId="1432966076">
    <w:abstractNumId w:val="14"/>
  </w:num>
  <w:num w:numId="13" w16cid:durableId="1012269622">
    <w:abstractNumId w:val="12"/>
  </w:num>
  <w:num w:numId="14" w16cid:durableId="1336616994">
    <w:abstractNumId w:val="7"/>
  </w:num>
  <w:num w:numId="15" w16cid:durableId="740561765">
    <w:abstractNumId w:val="1"/>
  </w:num>
  <w:num w:numId="16" w16cid:durableId="485511608">
    <w:abstractNumId w:val="17"/>
  </w:num>
  <w:num w:numId="17" w16cid:durableId="1511868096">
    <w:abstractNumId w:val="13"/>
  </w:num>
  <w:num w:numId="18" w16cid:durableId="1893929773">
    <w:abstractNumId w:val="10"/>
  </w:num>
  <w:num w:numId="19" w16cid:durableId="1316378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34B1"/>
    <w:rsid w:val="00011498"/>
    <w:rsid w:val="00014327"/>
    <w:rsid w:val="00023099"/>
    <w:rsid w:val="000434DA"/>
    <w:rsid w:val="00067BAE"/>
    <w:rsid w:val="00083DD8"/>
    <w:rsid w:val="00087AE8"/>
    <w:rsid w:val="000A3698"/>
    <w:rsid w:val="000C08CE"/>
    <w:rsid w:val="000D174D"/>
    <w:rsid w:val="000D3714"/>
    <w:rsid w:val="0010106D"/>
    <w:rsid w:val="001047DF"/>
    <w:rsid w:val="00105670"/>
    <w:rsid w:val="00115C85"/>
    <w:rsid w:val="00123DCC"/>
    <w:rsid w:val="001314DE"/>
    <w:rsid w:val="00140256"/>
    <w:rsid w:val="001464D3"/>
    <w:rsid w:val="00156B61"/>
    <w:rsid w:val="001609D9"/>
    <w:rsid w:val="001609FC"/>
    <w:rsid w:val="00165F1F"/>
    <w:rsid w:val="0017241B"/>
    <w:rsid w:val="0018002C"/>
    <w:rsid w:val="00182040"/>
    <w:rsid w:val="001B19E6"/>
    <w:rsid w:val="001D6AF1"/>
    <w:rsid w:val="001E5062"/>
    <w:rsid w:val="001F3731"/>
    <w:rsid w:val="00201166"/>
    <w:rsid w:val="00210744"/>
    <w:rsid w:val="00213662"/>
    <w:rsid w:val="00237145"/>
    <w:rsid w:val="00241DD2"/>
    <w:rsid w:val="002621A1"/>
    <w:rsid w:val="002669EF"/>
    <w:rsid w:val="00274D9E"/>
    <w:rsid w:val="0027528B"/>
    <w:rsid w:val="00275CBE"/>
    <w:rsid w:val="00283416"/>
    <w:rsid w:val="00293AF1"/>
    <w:rsid w:val="00297024"/>
    <w:rsid w:val="002B64BB"/>
    <w:rsid w:val="002C06BF"/>
    <w:rsid w:val="002C5AF5"/>
    <w:rsid w:val="002C6990"/>
    <w:rsid w:val="002F5EC4"/>
    <w:rsid w:val="00322DCE"/>
    <w:rsid w:val="00324076"/>
    <w:rsid w:val="00363480"/>
    <w:rsid w:val="00376C27"/>
    <w:rsid w:val="00376D5C"/>
    <w:rsid w:val="003860C6"/>
    <w:rsid w:val="003925FD"/>
    <w:rsid w:val="00396AEA"/>
    <w:rsid w:val="0039797F"/>
    <w:rsid w:val="003A088A"/>
    <w:rsid w:val="003A622A"/>
    <w:rsid w:val="003A7A57"/>
    <w:rsid w:val="003B18F1"/>
    <w:rsid w:val="003B2C6B"/>
    <w:rsid w:val="003B61A9"/>
    <w:rsid w:val="003C5689"/>
    <w:rsid w:val="003E2B38"/>
    <w:rsid w:val="003E5E05"/>
    <w:rsid w:val="00404349"/>
    <w:rsid w:val="00405E46"/>
    <w:rsid w:val="00406463"/>
    <w:rsid w:val="004068BB"/>
    <w:rsid w:val="00417BC1"/>
    <w:rsid w:val="00434A92"/>
    <w:rsid w:val="00436144"/>
    <w:rsid w:val="004434B1"/>
    <w:rsid w:val="004728DE"/>
    <w:rsid w:val="00473151"/>
    <w:rsid w:val="004756BC"/>
    <w:rsid w:val="00483902"/>
    <w:rsid w:val="004C4810"/>
    <w:rsid w:val="004C524D"/>
    <w:rsid w:val="004C55C6"/>
    <w:rsid w:val="004D4058"/>
    <w:rsid w:val="004E0656"/>
    <w:rsid w:val="004E72EA"/>
    <w:rsid w:val="004F3D3E"/>
    <w:rsid w:val="00521D07"/>
    <w:rsid w:val="0052224B"/>
    <w:rsid w:val="00531EEE"/>
    <w:rsid w:val="00537B1A"/>
    <w:rsid w:val="005534BE"/>
    <w:rsid w:val="005575A5"/>
    <w:rsid w:val="005731CC"/>
    <w:rsid w:val="00586913"/>
    <w:rsid w:val="00587482"/>
    <w:rsid w:val="00590507"/>
    <w:rsid w:val="005C7FB3"/>
    <w:rsid w:val="005E220D"/>
    <w:rsid w:val="005E63B6"/>
    <w:rsid w:val="005F019F"/>
    <w:rsid w:val="00600090"/>
    <w:rsid w:val="00616543"/>
    <w:rsid w:val="00627567"/>
    <w:rsid w:val="00632AEA"/>
    <w:rsid w:val="0063596E"/>
    <w:rsid w:val="006544F0"/>
    <w:rsid w:val="0069781E"/>
    <w:rsid w:val="006A2EF0"/>
    <w:rsid w:val="006C3D48"/>
    <w:rsid w:val="006C3E84"/>
    <w:rsid w:val="006C49A3"/>
    <w:rsid w:val="006C5537"/>
    <w:rsid w:val="006E4606"/>
    <w:rsid w:val="006F6A6D"/>
    <w:rsid w:val="0070011B"/>
    <w:rsid w:val="00711EE2"/>
    <w:rsid w:val="007328B5"/>
    <w:rsid w:val="007357D6"/>
    <w:rsid w:val="00745A0E"/>
    <w:rsid w:val="00756507"/>
    <w:rsid w:val="00770785"/>
    <w:rsid w:val="00781D9D"/>
    <w:rsid w:val="0079410A"/>
    <w:rsid w:val="007A3192"/>
    <w:rsid w:val="007C7805"/>
    <w:rsid w:val="007C7F14"/>
    <w:rsid w:val="007C7F64"/>
    <w:rsid w:val="007E1A57"/>
    <w:rsid w:val="007E6018"/>
    <w:rsid w:val="008103A8"/>
    <w:rsid w:val="00832D97"/>
    <w:rsid w:val="00846734"/>
    <w:rsid w:val="008504F7"/>
    <w:rsid w:val="008606A9"/>
    <w:rsid w:val="00863BC1"/>
    <w:rsid w:val="00870A7E"/>
    <w:rsid w:val="00877D90"/>
    <w:rsid w:val="0088055A"/>
    <w:rsid w:val="008824B1"/>
    <w:rsid w:val="0088536B"/>
    <w:rsid w:val="008A66B4"/>
    <w:rsid w:val="008A72C4"/>
    <w:rsid w:val="008B66B7"/>
    <w:rsid w:val="008D3A00"/>
    <w:rsid w:val="008F1BD7"/>
    <w:rsid w:val="008F208F"/>
    <w:rsid w:val="00900717"/>
    <w:rsid w:val="0090701A"/>
    <w:rsid w:val="009114A5"/>
    <w:rsid w:val="00916615"/>
    <w:rsid w:val="00921F72"/>
    <w:rsid w:val="00944CD9"/>
    <w:rsid w:val="00966F7D"/>
    <w:rsid w:val="009734D3"/>
    <w:rsid w:val="009843FD"/>
    <w:rsid w:val="0098624E"/>
    <w:rsid w:val="009B7D09"/>
    <w:rsid w:val="009C2484"/>
    <w:rsid w:val="009C609F"/>
    <w:rsid w:val="009D0667"/>
    <w:rsid w:val="009D0B40"/>
    <w:rsid w:val="009D7B59"/>
    <w:rsid w:val="009E1588"/>
    <w:rsid w:val="009E290B"/>
    <w:rsid w:val="009F2B4D"/>
    <w:rsid w:val="00A10AED"/>
    <w:rsid w:val="00A26556"/>
    <w:rsid w:val="00A401B8"/>
    <w:rsid w:val="00A5001A"/>
    <w:rsid w:val="00A52D78"/>
    <w:rsid w:val="00A904C0"/>
    <w:rsid w:val="00A9664D"/>
    <w:rsid w:val="00AB05E4"/>
    <w:rsid w:val="00AB5A1A"/>
    <w:rsid w:val="00AD5762"/>
    <w:rsid w:val="00AF3132"/>
    <w:rsid w:val="00B12814"/>
    <w:rsid w:val="00B21D59"/>
    <w:rsid w:val="00B712C1"/>
    <w:rsid w:val="00B77C14"/>
    <w:rsid w:val="00B80F9B"/>
    <w:rsid w:val="00B810B5"/>
    <w:rsid w:val="00B8279F"/>
    <w:rsid w:val="00B8657B"/>
    <w:rsid w:val="00B9093F"/>
    <w:rsid w:val="00B93314"/>
    <w:rsid w:val="00B94314"/>
    <w:rsid w:val="00BA2FD8"/>
    <w:rsid w:val="00BB7A3D"/>
    <w:rsid w:val="00BC5EBB"/>
    <w:rsid w:val="00BD42EB"/>
    <w:rsid w:val="00BD4AD5"/>
    <w:rsid w:val="00BD5052"/>
    <w:rsid w:val="00BD584B"/>
    <w:rsid w:val="00BE05F0"/>
    <w:rsid w:val="00BE5C8D"/>
    <w:rsid w:val="00C17D97"/>
    <w:rsid w:val="00C21BCF"/>
    <w:rsid w:val="00C23C85"/>
    <w:rsid w:val="00C26667"/>
    <w:rsid w:val="00C4480D"/>
    <w:rsid w:val="00C55961"/>
    <w:rsid w:val="00C6368E"/>
    <w:rsid w:val="00C66FB1"/>
    <w:rsid w:val="00C77773"/>
    <w:rsid w:val="00C8227B"/>
    <w:rsid w:val="00C94972"/>
    <w:rsid w:val="00CB0273"/>
    <w:rsid w:val="00CB2A36"/>
    <w:rsid w:val="00CB5BA4"/>
    <w:rsid w:val="00CC5204"/>
    <w:rsid w:val="00CE61CF"/>
    <w:rsid w:val="00CF071B"/>
    <w:rsid w:val="00D00C97"/>
    <w:rsid w:val="00D272BF"/>
    <w:rsid w:val="00D33E0A"/>
    <w:rsid w:val="00D3645E"/>
    <w:rsid w:val="00D62C3E"/>
    <w:rsid w:val="00D82B18"/>
    <w:rsid w:val="00D85413"/>
    <w:rsid w:val="00DA42D6"/>
    <w:rsid w:val="00DA542F"/>
    <w:rsid w:val="00DA6C9A"/>
    <w:rsid w:val="00DC1AEC"/>
    <w:rsid w:val="00DE5BDE"/>
    <w:rsid w:val="00DE6B11"/>
    <w:rsid w:val="00E03149"/>
    <w:rsid w:val="00E146D2"/>
    <w:rsid w:val="00E236B0"/>
    <w:rsid w:val="00E45D31"/>
    <w:rsid w:val="00E539BF"/>
    <w:rsid w:val="00E60EC4"/>
    <w:rsid w:val="00E77588"/>
    <w:rsid w:val="00E95BF7"/>
    <w:rsid w:val="00EA6A46"/>
    <w:rsid w:val="00EA6C22"/>
    <w:rsid w:val="00EC2973"/>
    <w:rsid w:val="00EE02DE"/>
    <w:rsid w:val="00EE67F3"/>
    <w:rsid w:val="00EE6960"/>
    <w:rsid w:val="00F20EA8"/>
    <w:rsid w:val="00F2304E"/>
    <w:rsid w:val="00F26371"/>
    <w:rsid w:val="00F26C95"/>
    <w:rsid w:val="00F34B53"/>
    <w:rsid w:val="00F34F06"/>
    <w:rsid w:val="00F52581"/>
    <w:rsid w:val="00F528B3"/>
    <w:rsid w:val="00F52E5E"/>
    <w:rsid w:val="00F70D95"/>
    <w:rsid w:val="00F717E6"/>
    <w:rsid w:val="00F77155"/>
    <w:rsid w:val="00FA0F54"/>
    <w:rsid w:val="00FA3AD0"/>
    <w:rsid w:val="00FB7CFB"/>
    <w:rsid w:val="00FD431A"/>
    <w:rsid w:val="00FD53AB"/>
    <w:rsid w:val="00FE3BC5"/>
    <w:rsid w:val="00FE7CF3"/>
    <w:rsid w:val="00FF1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E6509"/>
  <w15:docId w15:val="{7E9E32AF-7DB0-4B2A-9192-B9BE62AD3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1"/>
    <w:unhideWhenUsed/>
    <w:qFormat/>
    <w:rsid w:val="00F34B53"/>
    <w:pPr>
      <w:widowControl w:val="0"/>
      <w:autoSpaceDE w:val="0"/>
      <w:autoSpaceDN w:val="0"/>
      <w:adjustRightInd w:val="0"/>
      <w:spacing w:after="0" w:line="240" w:lineRule="auto"/>
      <w:ind w:left="101"/>
      <w:outlineLvl w:val="1"/>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1"/>
    <w:semiHidden/>
    <w:unhideWhenUsed/>
    <w:qFormat/>
    <w:rsid w:val="00F34B53"/>
    <w:pPr>
      <w:widowControl w:val="0"/>
      <w:autoSpaceDE w:val="0"/>
      <w:autoSpaceDN w:val="0"/>
      <w:adjustRightInd w:val="0"/>
      <w:spacing w:after="0" w:line="240" w:lineRule="auto"/>
      <w:ind w:left="101"/>
      <w:outlineLvl w:val="4"/>
    </w:pPr>
    <w:rPr>
      <w:rFonts w:ascii="Times New Roman" w:eastAsia="Times New Roman" w:hAnsi="Times New Roman" w:cs="Times New Roman"/>
      <w:b/>
      <w:bCs/>
      <w:sz w:val="21"/>
      <w:szCs w:val="21"/>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F34B53"/>
    <w:pPr>
      <w:widowControl w:val="0"/>
      <w:autoSpaceDE w:val="0"/>
      <w:autoSpaceDN w:val="0"/>
      <w:adjustRightInd w:val="0"/>
      <w:spacing w:after="0" w:line="240" w:lineRule="auto"/>
      <w:ind w:left="101"/>
    </w:pPr>
    <w:rPr>
      <w:rFonts w:ascii="Times New Roman" w:eastAsiaTheme="minorEastAsia" w:hAnsi="Times New Roman" w:cs="Times New Roman"/>
      <w:sz w:val="21"/>
      <w:szCs w:val="21"/>
      <w:lang w:eastAsia="en-IN"/>
    </w:rPr>
  </w:style>
  <w:style w:type="character" w:customStyle="1" w:styleId="BodyTextChar">
    <w:name w:val="Body Text Char"/>
    <w:basedOn w:val="DefaultParagraphFont"/>
    <w:link w:val="BodyText"/>
    <w:uiPriority w:val="1"/>
    <w:rsid w:val="00F34B53"/>
    <w:rPr>
      <w:rFonts w:ascii="Times New Roman" w:eastAsiaTheme="minorEastAsia" w:hAnsi="Times New Roman" w:cs="Times New Roman"/>
      <w:sz w:val="21"/>
      <w:szCs w:val="21"/>
      <w:lang w:eastAsia="en-IN"/>
    </w:rPr>
  </w:style>
  <w:style w:type="character" w:customStyle="1" w:styleId="Heading2Char">
    <w:name w:val="Heading 2 Char"/>
    <w:basedOn w:val="DefaultParagraphFont"/>
    <w:link w:val="Heading2"/>
    <w:uiPriority w:val="1"/>
    <w:rsid w:val="00F34B53"/>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1"/>
    <w:semiHidden/>
    <w:rsid w:val="00F34B53"/>
    <w:rPr>
      <w:rFonts w:ascii="Times New Roman" w:eastAsia="Times New Roman" w:hAnsi="Times New Roman" w:cs="Times New Roman"/>
      <w:b/>
      <w:bCs/>
      <w:sz w:val="21"/>
      <w:szCs w:val="21"/>
      <w:lang w:eastAsia="en-IN"/>
    </w:rPr>
  </w:style>
  <w:style w:type="paragraph" w:styleId="ListParagraph">
    <w:name w:val="List Paragraph"/>
    <w:basedOn w:val="Normal"/>
    <w:uiPriority w:val="1"/>
    <w:qFormat/>
    <w:rsid w:val="00F34B53"/>
    <w:pPr>
      <w:widowControl w:val="0"/>
      <w:autoSpaceDE w:val="0"/>
      <w:autoSpaceDN w:val="0"/>
      <w:adjustRightInd w:val="0"/>
      <w:spacing w:after="0" w:line="240" w:lineRule="auto"/>
    </w:pPr>
    <w:rPr>
      <w:rFonts w:ascii="Times New Roman" w:eastAsiaTheme="minorEastAsia" w:hAnsi="Times New Roman" w:cs="Times New Roman"/>
      <w:sz w:val="24"/>
      <w:szCs w:val="24"/>
      <w:lang w:eastAsia="en-IN"/>
    </w:rPr>
  </w:style>
  <w:style w:type="paragraph" w:styleId="BalloonText">
    <w:name w:val="Balloon Text"/>
    <w:basedOn w:val="Normal"/>
    <w:link w:val="BalloonTextChar"/>
    <w:uiPriority w:val="99"/>
    <w:semiHidden/>
    <w:unhideWhenUsed/>
    <w:rsid w:val="00F34B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B53"/>
    <w:rPr>
      <w:rFonts w:ascii="Tahoma" w:hAnsi="Tahoma" w:cs="Tahoma"/>
      <w:sz w:val="16"/>
      <w:szCs w:val="16"/>
    </w:rPr>
  </w:style>
  <w:style w:type="character" w:styleId="Strong">
    <w:name w:val="Strong"/>
    <w:basedOn w:val="DefaultParagraphFont"/>
    <w:uiPriority w:val="22"/>
    <w:qFormat/>
    <w:rsid w:val="00BB7A3D"/>
    <w:rPr>
      <w:b/>
      <w:bCs/>
    </w:rPr>
  </w:style>
  <w:style w:type="character" w:styleId="Emphasis">
    <w:name w:val="Emphasis"/>
    <w:basedOn w:val="DefaultParagraphFont"/>
    <w:uiPriority w:val="20"/>
    <w:qFormat/>
    <w:rsid w:val="009070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30357">
      <w:bodyDiv w:val="1"/>
      <w:marLeft w:val="0"/>
      <w:marRight w:val="0"/>
      <w:marTop w:val="0"/>
      <w:marBottom w:val="0"/>
      <w:divBdr>
        <w:top w:val="none" w:sz="0" w:space="0" w:color="auto"/>
        <w:left w:val="none" w:sz="0" w:space="0" w:color="auto"/>
        <w:bottom w:val="none" w:sz="0" w:space="0" w:color="auto"/>
        <w:right w:val="none" w:sz="0" w:space="0" w:color="auto"/>
      </w:divBdr>
    </w:div>
    <w:div w:id="105589153">
      <w:bodyDiv w:val="1"/>
      <w:marLeft w:val="0"/>
      <w:marRight w:val="0"/>
      <w:marTop w:val="0"/>
      <w:marBottom w:val="0"/>
      <w:divBdr>
        <w:top w:val="none" w:sz="0" w:space="0" w:color="auto"/>
        <w:left w:val="none" w:sz="0" w:space="0" w:color="auto"/>
        <w:bottom w:val="none" w:sz="0" w:space="0" w:color="auto"/>
        <w:right w:val="none" w:sz="0" w:space="0" w:color="auto"/>
      </w:divBdr>
    </w:div>
    <w:div w:id="112287562">
      <w:bodyDiv w:val="1"/>
      <w:marLeft w:val="0"/>
      <w:marRight w:val="0"/>
      <w:marTop w:val="0"/>
      <w:marBottom w:val="0"/>
      <w:divBdr>
        <w:top w:val="none" w:sz="0" w:space="0" w:color="auto"/>
        <w:left w:val="none" w:sz="0" w:space="0" w:color="auto"/>
        <w:bottom w:val="none" w:sz="0" w:space="0" w:color="auto"/>
        <w:right w:val="none" w:sz="0" w:space="0" w:color="auto"/>
      </w:divBdr>
    </w:div>
    <w:div w:id="576747641">
      <w:bodyDiv w:val="1"/>
      <w:marLeft w:val="0"/>
      <w:marRight w:val="0"/>
      <w:marTop w:val="0"/>
      <w:marBottom w:val="0"/>
      <w:divBdr>
        <w:top w:val="none" w:sz="0" w:space="0" w:color="auto"/>
        <w:left w:val="none" w:sz="0" w:space="0" w:color="auto"/>
        <w:bottom w:val="none" w:sz="0" w:space="0" w:color="auto"/>
        <w:right w:val="none" w:sz="0" w:space="0" w:color="auto"/>
      </w:divBdr>
    </w:div>
    <w:div w:id="663507071">
      <w:bodyDiv w:val="1"/>
      <w:marLeft w:val="0"/>
      <w:marRight w:val="0"/>
      <w:marTop w:val="0"/>
      <w:marBottom w:val="0"/>
      <w:divBdr>
        <w:top w:val="none" w:sz="0" w:space="0" w:color="auto"/>
        <w:left w:val="none" w:sz="0" w:space="0" w:color="auto"/>
        <w:bottom w:val="none" w:sz="0" w:space="0" w:color="auto"/>
        <w:right w:val="none" w:sz="0" w:space="0" w:color="auto"/>
      </w:divBdr>
    </w:div>
    <w:div w:id="761685655">
      <w:bodyDiv w:val="1"/>
      <w:marLeft w:val="0"/>
      <w:marRight w:val="0"/>
      <w:marTop w:val="0"/>
      <w:marBottom w:val="0"/>
      <w:divBdr>
        <w:top w:val="none" w:sz="0" w:space="0" w:color="auto"/>
        <w:left w:val="none" w:sz="0" w:space="0" w:color="auto"/>
        <w:bottom w:val="none" w:sz="0" w:space="0" w:color="auto"/>
        <w:right w:val="none" w:sz="0" w:space="0" w:color="auto"/>
      </w:divBdr>
      <w:divsChild>
        <w:div w:id="373231968">
          <w:marLeft w:val="0"/>
          <w:marRight w:val="0"/>
          <w:marTop w:val="0"/>
          <w:marBottom w:val="0"/>
          <w:divBdr>
            <w:top w:val="none" w:sz="0" w:space="0" w:color="auto"/>
            <w:left w:val="none" w:sz="0" w:space="0" w:color="auto"/>
            <w:bottom w:val="none" w:sz="0" w:space="0" w:color="auto"/>
            <w:right w:val="none" w:sz="0" w:space="0" w:color="auto"/>
          </w:divBdr>
          <w:divsChild>
            <w:div w:id="1561866094">
              <w:marLeft w:val="0"/>
              <w:marRight w:val="0"/>
              <w:marTop w:val="0"/>
              <w:marBottom w:val="15"/>
              <w:divBdr>
                <w:top w:val="none" w:sz="0" w:space="0" w:color="auto"/>
                <w:left w:val="none" w:sz="0" w:space="0" w:color="auto"/>
                <w:bottom w:val="none" w:sz="0" w:space="0" w:color="auto"/>
                <w:right w:val="none" w:sz="0" w:space="0" w:color="auto"/>
              </w:divBdr>
              <w:divsChild>
                <w:div w:id="2044206898">
                  <w:marLeft w:val="0"/>
                  <w:marRight w:val="0"/>
                  <w:marTop w:val="0"/>
                  <w:marBottom w:val="0"/>
                  <w:divBdr>
                    <w:top w:val="none" w:sz="0" w:space="0" w:color="auto"/>
                    <w:left w:val="none" w:sz="0" w:space="0" w:color="auto"/>
                    <w:bottom w:val="none" w:sz="0" w:space="0" w:color="auto"/>
                    <w:right w:val="none" w:sz="0" w:space="0" w:color="auto"/>
                  </w:divBdr>
                  <w:divsChild>
                    <w:div w:id="662513910">
                      <w:marLeft w:val="0"/>
                      <w:marRight w:val="0"/>
                      <w:marTop w:val="0"/>
                      <w:marBottom w:val="0"/>
                      <w:divBdr>
                        <w:top w:val="none" w:sz="0" w:space="0" w:color="auto"/>
                        <w:left w:val="none" w:sz="0" w:space="0" w:color="auto"/>
                        <w:bottom w:val="none" w:sz="0" w:space="0" w:color="auto"/>
                        <w:right w:val="none" w:sz="0" w:space="0" w:color="auto"/>
                      </w:divBdr>
                      <w:divsChild>
                        <w:div w:id="1493909536">
                          <w:marLeft w:val="0"/>
                          <w:marRight w:val="0"/>
                          <w:marTop w:val="0"/>
                          <w:marBottom w:val="0"/>
                          <w:divBdr>
                            <w:top w:val="single" w:sz="2" w:space="0" w:color="EEEEEE"/>
                            <w:left w:val="none" w:sz="0" w:space="0" w:color="auto"/>
                            <w:bottom w:val="none" w:sz="0" w:space="0" w:color="auto"/>
                            <w:right w:val="none" w:sz="0" w:space="0" w:color="auto"/>
                          </w:divBdr>
                          <w:divsChild>
                            <w:div w:id="1942684708">
                              <w:marLeft w:val="0"/>
                              <w:marRight w:val="0"/>
                              <w:marTop w:val="0"/>
                              <w:marBottom w:val="0"/>
                              <w:divBdr>
                                <w:top w:val="none" w:sz="0" w:space="0" w:color="auto"/>
                                <w:left w:val="none" w:sz="0" w:space="0" w:color="auto"/>
                                <w:bottom w:val="none" w:sz="0" w:space="0" w:color="auto"/>
                                <w:right w:val="none" w:sz="0" w:space="0" w:color="auto"/>
                              </w:divBdr>
                              <w:divsChild>
                                <w:div w:id="20908890">
                                  <w:marLeft w:val="0"/>
                                  <w:marRight w:val="0"/>
                                  <w:marTop w:val="0"/>
                                  <w:marBottom w:val="0"/>
                                  <w:divBdr>
                                    <w:top w:val="none" w:sz="0" w:space="0" w:color="auto"/>
                                    <w:left w:val="none" w:sz="0" w:space="0" w:color="auto"/>
                                    <w:bottom w:val="none" w:sz="0" w:space="0" w:color="auto"/>
                                    <w:right w:val="none" w:sz="0" w:space="0" w:color="auto"/>
                                  </w:divBdr>
                                  <w:divsChild>
                                    <w:div w:id="394161503">
                                      <w:marLeft w:val="0"/>
                                      <w:marRight w:val="0"/>
                                      <w:marTop w:val="0"/>
                                      <w:marBottom w:val="0"/>
                                      <w:divBdr>
                                        <w:top w:val="none" w:sz="0" w:space="0" w:color="auto"/>
                                        <w:left w:val="none" w:sz="0" w:space="0" w:color="auto"/>
                                        <w:bottom w:val="none" w:sz="0" w:space="0" w:color="auto"/>
                                        <w:right w:val="none" w:sz="0" w:space="0" w:color="auto"/>
                                      </w:divBdr>
                                      <w:divsChild>
                                        <w:div w:id="628435961">
                                          <w:marLeft w:val="0"/>
                                          <w:marRight w:val="0"/>
                                          <w:marTop w:val="0"/>
                                          <w:marBottom w:val="0"/>
                                          <w:divBdr>
                                            <w:top w:val="none" w:sz="0" w:space="0" w:color="auto"/>
                                            <w:left w:val="none" w:sz="0" w:space="0" w:color="auto"/>
                                            <w:bottom w:val="none" w:sz="0" w:space="0" w:color="auto"/>
                                            <w:right w:val="none" w:sz="0" w:space="0" w:color="auto"/>
                                          </w:divBdr>
                                          <w:divsChild>
                                            <w:div w:id="1153835231">
                                              <w:marLeft w:val="0"/>
                                              <w:marRight w:val="0"/>
                                              <w:marTop w:val="0"/>
                                              <w:marBottom w:val="0"/>
                                              <w:divBdr>
                                                <w:top w:val="none" w:sz="0" w:space="0" w:color="auto"/>
                                                <w:left w:val="none" w:sz="0" w:space="0" w:color="auto"/>
                                                <w:bottom w:val="none" w:sz="0" w:space="0" w:color="auto"/>
                                                <w:right w:val="none" w:sz="0" w:space="0" w:color="auto"/>
                                              </w:divBdr>
                                              <w:divsChild>
                                                <w:div w:id="607469010">
                                                  <w:marLeft w:val="0"/>
                                                  <w:marRight w:val="0"/>
                                                  <w:marTop w:val="0"/>
                                                  <w:marBottom w:val="0"/>
                                                  <w:divBdr>
                                                    <w:top w:val="none" w:sz="0" w:space="0" w:color="auto"/>
                                                    <w:left w:val="none" w:sz="0" w:space="0" w:color="auto"/>
                                                    <w:bottom w:val="none" w:sz="0" w:space="0" w:color="auto"/>
                                                    <w:right w:val="none" w:sz="0" w:space="0" w:color="auto"/>
                                                  </w:divBdr>
                                                  <w:divsChild>
                                                    <w:div w:id="1146165971">
                                                      <w:marLeft w:val="0"/>
                                                      <w:marRight w:val="0"/>
                                                      <w:marTop w:val="0"/>
                                                      <w:marBottom w:val="0"/>
                                                      <w:divBdr>
                                                        <w:top w:val="none" w:sz="0" w:space="0" w:color="auto"/>
                                                        <w:left w:val="none" w:sz="0" w:space="0" w:color="auto"/>
                                                        <w:bottom w:val="none" w:sz="0" w:space="0" w:color="auto"/>
                                                        <w:right w:val="none" w:sz="0" w:space="0" w:color="auto"/>
                                                      </w:divBdr>
                                                      <w:divsChild>
                                                        <w:div w:id="1136795495">
                                                          <w:marLeft w:val="0"/>
                                                          <w:marRight w:val="0"/>
                                                          <w:marTop w:val="450"/>
                                                          <w:marBottom w:val="450"/>
                                                          <w:divBdr>
                                                            <w:top w:val="none" w:sz="0" w:space="0" w:color="auto"/>
                                                            <w:left w:val="none" w:sz="0" w:space="0" w:color="auto"/>
                                                            <w:bottom w:val="none" w:sz="0" w:space="0" w:color="auto"/>
                                                            <w:right w:val="none" w:sz="0" w:space="0" w:color="auto"/>
                                                          </w:divBdr>
                                                          <w:divsChild>
                                                            <w:div w:id="2037461457">
                                                              <w:marLeft w:val="0"/>
                                                              <w:marRight w:val="0"/>
                                                              <w:marTop w:val="0"/>
                                                              <w:marBottom w:val="0"/>
                                                              <w:divBdr>
                                                                <w:top w:val="none" w:sz="0" w:space="0" w:color="auto"/>
                                                                <w:left w:val="none" w:sz="0" w:space="0" w:color="auto"/>
                                                                <w:bottom w:val="none" w:sz="0" w:space="0" w:color="auto"/>
                                                                <w:right w:val="none" w:sz="0" w:space="0" w:color="auto"/>
                                                              </w:divBdr>
                                                              <w:divsChild>
                                                                <w:div w:id="1896694021">
                                                                  <w:marLeft w:val="0"/>
                                                                  <w:marRight w:val="0"/>
                                                                  <w:marTop w:val="0"/>
                                                                  <w:marBottom w:val="0"/>
                                                                  <w:divBdr>
                                                                    <w:top w:val="none" w:sz="0" w:space="0" w:color="auto"/>
                                                                    <w:left w:val="none" w:sz="0" w:space="0" w:color="auto"/>
                                                                    <w:bottom w:val="none" w:sz="0" w:space="0" w:color="auto"/>
                                                                    <w:right w:val="none" w:sz="0" w:space="0" w:color="auto"/>
                                                                  </w:divBdr>
                                                                  <w:divsChild>
                                                                    <w:div w:id="862938345">
                                                                      <w:marLeft w:val="0"/>
                                                                      <w:marRight w:val="0"/>
                                                                      <w:marTop w:val="0"/>
                                                                      <w:marBottom w:val="0"/>
                                                                      <w:divBdr>
                                                                        <w:top w:val="none" w:sz="0" w:space="0" w:color="auto"/>
                                                                        <w:left w:val="none" w:sz="0" w:space="0" w:color="auto"/>
                                                                        <w:bottom w:val="none" w:sz="0" w:space="0" w:color="auto"/>
                                                                        <w:right w:val="none" w:sz="0" w:space="0" w:color="auto"/>
                                                                      </w:divBdr>
                                                                      <w:divsChild>
                                                                        <w:div w:id="1834643468">
                                                                          <w:marLeft w:val="0"/>
                                                                          <w:marRight w:val="0"/>
                                                                          <w:marTop w:val="0"/>
                                                                          <w:marBottom w:val="0"/>
                                                                          <w:divBdr>
                                                                            <w:top w:val="none" w:sz="0" w:space="0" w:color="auto"/>
                                                                            <w:left w:val="none" w:sz="0" w:space="0" w:color="auto"/>
                                                                            <w:bottom w:val="none" w:sz="0" w:space="0" w:color="auto"/>
                                                                            <w:right w:val="none" w:sz="0" w:space="0" w:color="auto"/>
                                                                          </w:divBdr>
                                                                          <w:divsChild>
                                                                            <w:div w:id="1497726010">
                                                                              <w:marLeft w:val="0"/>
                                                                              <w:marRight w:val="0"/>
                                                                              <w:marTop w:val="0"/>
                                                                              <w:marBottom w:val="375"/>
                                                                              <w:divBdr>
                                                                                <w:top w:val="none" w:sz="0" w:space="0" w:color="auto"/>
                                                                                <w:left w:val="none" w:sz="0" w:space="0" w:color="auto"/>
                                                                                <w:bottom w:val="none" w:sz="0" w:space="0" w:color="auto"/>
                                                                                <w:right w:val="none" w:sz="0" w:space="0" w:color="auto"/>
                                                                              </w:divBdr>
                                                                              <w:divsChild>
                                                                                <w:div w:id="86116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7663427">
      <w:bodyDiv w:val="1"/>
      <w:marLeft w:val="0"/>
      <w:marRight w:val="0"/>
      <w:marTop w:val="0"/>
      <w:marBottom w:val="0"/>
      <w:divBdr>
        <w:top w:val="none" w:sz="0" w:space="0" w:color="auto"/>
        <w:left w:val="none" w:sz="0" w:space="0" w:color="auto"/>
        <w:bottom w:val="none" w:sz="0" w:space="0" w:color="auto"/>
        <w:right w:val="none" w:sz="0" w:space="0" w:color="auto"/>
      </w:divBdr>
    </w:div>
    <w:div w:id="1524316903">
      <w:bodyDiv w:val="1"/>
      <w:marLeft w:val="0"/>
      <w:marRight w:val="0"/>
      <w:marTop w:val="0"/>
      <w:marBottom w:val="0"/>
      <w:divBdr>
        <w:top w:val="none" w:sz="0" w:space="0" w:color="auto"/>
        <w:left w:val="none" w:sz="0" w:space="0" w:color="auto"/>
        <w:bottom w:val="none" w:sz="0" w:space="0" w:color="auto"/>
        <w:right w:val="none" w:sz="0" w:space="0" w:color="auto"/>
      </w:divBdr>
      <w:divsChild>
        <w:div w:id="1916469769">
          <w:marLeft w:val="835"/>
          <w:marRight w:val="0"/>
          <w:marTop w:val="96"/>
          <w:marBottom w:val="0"/>
          <w:divBdr>
            <w:top w:val="none" w:sz="0" w:space="0" w:color="auto"/>
            <w:left w:val="none" w:sz="0" w:space="0" w:color="auto"/>
            <w:bottom w:val="none" w:sz="0" w:space="0" w:color="auto"/>
            <w:right w:val="none" w:sz="0" w:space="0" w:color="auto"/>
          </w:divBdr>
        </w:div>
        <w:div w:id="1895385195">
          <w:marLeft w:val="835"/>
          <w:marRight w:val="0"/>
          <w:marTop w:val="96"/>
          <w:marBottom w:val="0"/>
          <w:divBdr>
            <w:top w:val="none" w:sz="0" w:space="0" w:color="auto"/>
            <w:left w:val="none" w:sz="0" w:space="0" w:color="auto"/>
            <w:bottom w:val="none" w:sz="0" w:space="0" w:color="auto"/>
            <w:right w:val="none" w:sz="0" w:space="0" w:color="auto"/>
          </w:divBdr>
        </w:div>
        <w:div w:id="1741902420">
          <w:marLeft w:val="835"/>
          <w:marRight w:val="0"/>
          <w:marTop w:val="96"/>
          <w:marBottom w:val="0"/>
          <w:divBdr>
            <w:top w:val="none" w:sz="0" w:space="0" w:color="auto"/>
            <w:left w:val="none" w:sz="0" w:space="0" w:color="auto"/>
            <w:bottom w:val="none" w:sz="0" w:space="0" w:color="auto"/>
            <w:right w:val="none" w:sz="0" w:space="0" w:color="auto"/>
          </w:divBdr>
        </w:div>
        <w:div w:id="1080831326">
          <w:marLeft w:val="835"/>
          <w:marRight w:val="0"/>
          <w:marTop w:val="96"/>
          <w:marBottom w:val="0"/>
          <w:divBdr>
            <w:top w:val="none" w:sz="0" w:space="0" w:color="auto"/>
            <w:left w:val="none" w:sz="0" w:space="0" w:color="auto"/>
            <w:bottom w:val="none" w:sz="0" w:space="0" w:color="auto"/>
            <w:right w:val="none" w:sz="0" w:space="0" w:color="auto"/>
          </w:divBdr>
        </w:div>
        <w:div w:id="9988269">
          <w:marLeft w:val="835"/>
          <w:marRight w:val="0"/>
          <w:marTop w:val="96"/>
          <w:marBottom w:val="0"/>
          <w:divBdr>
            <w:top w:val="none" w:sz="0" w:space="0" w:color="auto"/>
            <w:left w:val="none" w:sz="0" w:space="0" w:color="auto"/>
            <w:bottom w:val="none" w:sz="0" w:space="0" w:color="auto"/>
            <w:right w:val="none" w:sz="0" w:space="0" w:color="auto"/>
          </w:divBdr>
        </w:div>
      </w:divsChild>
    </w:div>
    <w:div w:id="1611815148">
      <w:bodyDiv w:val="1"/>
      <w:marLeft w:val="0"/>
      <w:marRight w:val="0"/>
      <w:marTop w:val="0"/>
      <w:marBottom w:val="0"/>
      <w:divBdr>
        <w:top w:val="none" w:sz="0" w:space="0" w:color="auto"/>
        <w:left w:val="none" w:sz="0" w:space="0" w:color="auto"/>
        <w:bottom w:val="none" w:sz="0" w:space="0" w:color="auto"/>
        <w:right w:val="none" w:sz="0" w:space="0" w:color="auto"/>
      </w:divBdr>
      <w:divsChild>
        <w:div w:id="1369258968">
          <w:marLeft w:val="1037"/>
          <w:marRight w:val="0"/>
          <w:marTop w:val="125"/>
          <w:marBottom w:val="0"/>
          <w:divBdr>
            <w:top w:val="none" w:sz="0" w:space="0" w:color="auto"/>
            <w:left w:val="none" w:sz="0" w:space="0" w:color="auto"/>
            <w:bottom w:val="none" w:sz="0" w:space="0" w:color="auto"/>
            <w:right w:val="none" w:sz="0" w:space="0" w:color="auto"/>
          </w:divBdr>
        </w:div>
        <w:div w:id="984817059">
          <w:marLeft w:val="1037"/>
          <w:marRight w:val="0"/>
          <w:marTop w:val="125"/>
          <w:marBottom w:val="0"/>
          <w:divBdr>
            <w:top w:val="none" w:sz="0" w:space="0" w:color="auto"/>
            <w:left w:val="none" w:sz="0" w:space="0" w:color="auto"/>
            <w:bottom w:val="none" w:sz="0" w:space="0" w:color="auto"/>
            <w:right w:val="none" w:sz="0" w:space="0" w:color="auto"/>
          </w:divBdr>
        </w:div>
        <w:div w:id="67654576">
          <w:marLeft w:val="1627"/>
          <w:marRight w:val="0"/>
          <w:marTop w:val="106"/>
          <w:marBottom w:val="0"/>
          <w:divBdr>
            <w:top w:val="none" w:sz="0" w:space="0" w:color="auto"/>
            <w:left w:val="none" w:sz="0" w:space="0" w:color="auto"/>
            <w:bottom w:val="none" w:sz="0" w:space="0" w:color="auto"/>
            <w:right w:val="none" w:sz="0" w:space="0" w:color="auto"/>
          </w:divBdr>
        </w:div>
        <w:div w:id="1613246847">
          <w:marLeft w:val="1627"/>
          <w:marRight w:val="0"/>
          <w:marTop w:val="106"/>
          <w:marBottom w:val="0"/>
          <w:divBdr>
            <w:top w:val="none" w:sz="0" w:space="0" w:color="auto"/>
            <w:left w:val="none" w:sz="0" w:space="0" w:color="auto"/>
            <w:bottom w:val="none" w:sz="0" w:space="0" w:color="auto"/>
            <w:right w:val="none" w:sz="0" w:space="0" w:color="auto"/>
          </w:divBdr>
        </w:div>
        <w:div w:id="1734700355">
          <w:marLeft w:val="2218"/>
          <w:marRight w:val="0"/>
          <w:marTop w:val="96"/>
          <w:marBottom w:val="0"/>
          <w:divBdr>
            <w:top w:val="none" w:sz="0" w:space="0" w:color="auto"/>
            <w:left w:val="none" w:sz="0" w:space="0" w:color="auto"/>
            <w:bottom w:val="none" w:sz="0" w:space="0" w:color="auto"/>
            <w:right w:val="none" w:sz="0" w:space="0" w:color="auto"/>
          </w:divBdr>
        </w:div>
        <w:div w:id="1332951247">
          <w:marLeft w:val="2218"/>
          <w:marRight w:val="0"/>
          <w:marTop w:val="96"/>
          <w:marBottom w:val="0"/>
          <w:divBdr>
            <w:top w:val="none" w:sz="0" w:space="0" w:color="auto"/>
            <w:left w:val="none" w:sz="0" w:space="0" w:color="auto"/>
            <w:bottom w:val="none" w:sz="0" w:space="0" w:color="auto"/>
            <w:right w:val="none" w:sz="0" w:space="0" w:color="auto"/>
          </w:divBdr>
        </w:div>
        <w:div w:id="1161920423">
          <w:marLeft w:val="2218"/>
          <w:marRight w:val="0"/>
          <w:marTop w:val="96"/>
          <w:marBottom w:val="0"/>
          <w:divBdr>
            <w:top w:val="none" w:sz="0" w:space="0" w:color="auto"/>
            <w:left w:val="none" w:sz="0" w:space="0" w:color="auto"/>
            <w:bottom w:val="none" w:sz="0" w:space="0" w:color="auto"/>
            <w:right w:val="none" w:sz="0" w:space="0" w:color="auto"/>
          </w:divBdr>
        </w:div>
      </w:divsChild>
    </w:div>
    <w:div w:id="1919509382">
      <w:bodyDiv w:val="1"/>
      <w:marLeft w:val="0"/>
      <w:marRight w:val="0"/>
      <w:marTop w:val="0"/>
      <w:marBottom w:val="0"/>
      <w:divBdr>
        <w:top w:val="none" w:sz="0" w:space="0" w:color="auto"/>
        <w:left w:val="none" w:sz="0" w:space="0" w:color="auto"/>
        <w:bottom w:val="none" w:sz="0" w:space="0" w:color="auto"/>
        <w:right w:val="none" w:sz="0" w:space="0" w:color="auto"/>
      </w:divBdr>
    </w:div>
    <w:div w:id="1919822015">
      <w:bodyDiv w:val="1"/>
      <w:marLeft w:val="0"/>
      <w:marRight w:val="0"/>
      <w:marTop w:val="0"/>
      <w:marBottom w:val="0"/>
      <w:divBdr>
        <w:top w:val="none" w:sz="0" w:space="0" w:color="auto"/>
        <w:left w:val="none" w:sz="0" w:space="0" w:color="auto"/>
        <w:bottom w:val="none" w:sz="0" w:space="0" w:color="auto"/>
        <w:right w:val="none" w:sz="0" w:space="0" w:color="auto"/>
      </w:divBdr>
    </w:div>
    <w:div w:id="2047752415">
      <w:bodyDiv w:val="1"/>
      <w:marLeft w:val="0"/>
      <w:marRight w:val="0"/>
      <w:marTop w:val="0"/>
      <w:marBottom w:val="0"/>
      <w:divBdr>
        <w:top w:val="none" w:sz="0" w:space="0" w:color="auto"/>
        <w:left w:val="none" w:sz="0" w:space="0" w:color="auto"/>
        <w:bottom w:val="none" w:sz="0" w:space="0" w:color="auto"/>
        <w:right w:val="none" w:sz="0" w:space="0" w:color="auto"/>
      </w:divBdr>
      <w:divsChild>
        <w:div w:id="728192119">
          <w:marLeft w:val="0"/>
          <w:marRight w:val="0"/>
          <w:marTop w:val="0"/>
          <w:marBottom w:val="0"/>
          <w:divBdr>
            <w:top w:val="none" w:sz="0" w:space="0" w:color="auto"/>
            <w:left w:val="none" w:sz="0" w:space="0" w:color="auto"/>
            <w:bottom w:val="none" w:sz="0" w:space="0" w:color="auto"/>
            <w:right w:val="none" w:sz="0" w:space="0" w:color="auto"/>
          </w:divBdr>
          <w:divsChild>
            <w:div w:id="1502309621">
              <w:marLeft w:val="0"/>
              <w:marRight w:val="0"/>
              <w:marTop w:val="0"/>
              <w:marBottom w:val="15"/>
              <w:divBdr>
                <w:top w:val="none" w:sz="0" w:space="0" w:color="auto"/>
                <w:left w:val="none" w:sz="0" w:space="0" w:color="auto"/>
                <w:bottom w:val="none" w:sz="0" w:space="0" w:color="auto"/>
                <w:right w:val="none" w:sz="0" w:space="0" w:color="auto"/>
              </w:divBdr>
              <w:divsChild>
                <w:div w:id="1383139461">
                  <w:marLeft w:val="0"/>
                  <w:marRight w:val="0"/>
                  <w:marTop w:val="0"/>
                  <w:marBottom w:val="0"/>
                  <w:divBdr>
                    <w:top w:val="none" w:sz="0" w:space="0" w:color="auto"/>
                    <w:left w:val="none" w:sz="0" w:space="0" w:color="auto"/>
                    <w:bottom w:val="none" w:sz="0" w:space="0" w:color="auto"/>
                    <w:right w:val="none" w:sz="0" w:space="0" w:color="auto"/>
                  </w:divBdr>
                  <w:divsChild>
                    <w:div w:id="1739593201">
                      <w:marLeft w:val="0"/>
                      <w:marRight w:val="0"/>
                      <w:marTop w:val="0"/>
                      <w:marBottom w:val="0"/>
                      <w:divBdr>
                        <w:top w:val="none" w:sz="0" w:space="0" w:color="auto"/>
                        <w:left w:val="none" w:sz="0" w:space="0" w:color="auto"/>
                        <w:bottom w:val="none" w:sz="0" w:space="0" w:color="auto"/>
                        <w:right w:val="none" w:sz="0" w:space="0" w:color="auto"/>
                      </w:divBdr>
                      <w:divsChild>
                        <w:div w:id="773288073">
                          <w:marLeft w:val="0"/>
                          <w:marRight w:val="0"/>
                          <w:marTop w:val="0"/>
                          <w:marBottom w:val="0"/>
                          <w:divBdr>
                            <w:top w:val="single" w:sz="2" w:space="0" w:color="EEEEEE"/>
                            <w:left w:val="none" w:sz="0" w:space="0" w:color="auto"/>
                            <w:bottom w:val="none" w:sz="0" w:space="0" w:color="auto"/>
                            <w:right w:val="none" w:sz="0" w:space="0" w:color="auto"/>
                          </w:divBdr>
                          <w:divsChild>
                            <w:div w:id="1710639978">
                              <w:marLeft w:val="0"/>
                              <w:marRight w:val="0"/>
                              <w:marTop w:val="0"/>
                              <w:marBottom w:val="0"/>
                              <w:divBdr>
                                <w:top w:val="none" w:sz="0" w:space="0" w:color="auto"/>
                                <w:left w:val="none" w:sz="0" w:space="0" w:color="auto"/>
                                <w:bottom w:val="none" w:sz="0" w:space="0" w:color="auto"/>
                                <w:right w:val="none" w:sz="0" w:space="0" w:color="auto"/>
                              </w:divBdr>
                              <w:divsChild>
                                <w:div w:id="796683324">
                                  <w:marLeft w:val="0"/>
                                  <w:marRight w:val="0"/>
                                  <w:marTop w:val="0"/>
                                  <w:marBottom w:val="0"/>
                                  <w:divBdr>
                                    <w:top w:val="none" w:sz="0" w:space="0" w:color="auto"/>
                                    <w:left w:val="none" w:sz="0" w:space="0" w:color="auto"/>
                                    <w:bottom w:val="none" w:sz="0" w:space="0" w:color="auto"/>
                                    <w:right w:val="none" w:sz="0" w:space="0" w:color="auto"/>
                                  </w:divBdr>
                                  <w:divsChild>
                                    <w:div w:id="475295292">
                                      <w:marLeft w:val="0"/>
                                      <w:marRight w:val="0"/>
                                      <w:marTop w:val="0"/>
                                      <w:marBottom w:val="0"/>
                                      <w:divBdr>
                                        <w:top w:val="none" w:sz="0" w:space="0" w:color="auto"/>
                                        <w:left w:val="none" w:sz="0" w:space="0" w:color="auto"/>
                                        <w:bottom w:val="none" w:sz="0" w:space="0" w:color="auto"/>
                                        <w:right w:val="none" w:sz="0" w:space="0" w:color="auto"/>
                                      </w:divBdr>
                                      <w:divsChild>
                                        <w:div w:id="971911205">
                                          <w:marLeft w:val="0"/>
                                          <w:marRight w:val="0"/>
                                          <w:marTop w:val="0"/>
                                          <w:marBottom w:val="0"/>
                                          <w:divBdr>
                                            <w:top w:val="none" w:sz="0" w:space="0" w:color="auto"/>
                                            <w:left w:val="none" w:sz="0" w:space="0" w:color="auto"/>
                                            <w:bottom w:val="none" w:sz="0" w:space="0" w:color="auto"/>
                                            <w:right w:val="none" w:sz="0" w:space="0" w:color="auto"/>
                                          </w:divBdr>
                                          <w:divsChild>
                                            <w:div w:id="124393655">
                                              <w:marLeft w:val="0"/>
                                              <w:marRight w:val="0"/>
                                              <w:marTop w:val="0"/>
                                              <w:marBottom w:val="0"/>
                                              <w:divBdr>
                                                <w:top w:val="none" w:sz="0" w:space="0" w:color="auto"/>
                                                <w:left w:val="none" w:sz="0" w:space="0" w:color="auto"/>
                                                <w:bottom w:val="none" w:sz="0" w:space="0" w:color="auto"/>
                                                <w:right w:val="none" w:sz="0" w:space="0" w:color="auto"/>
                                              </w:divBdr>
                                              <w:divsChild>
                                                <w:div w:id="1944485326">
                                                  <w:marLeft w:val="0"/>
                                                  <w:marRight w:val="0"/>
                                                  <w:marTop w:val="0"/>
                                                  <w:marBottom w:val="0"/>
                                                  <w:divBdr>
                                                    <w:top w:val="none" w:sz="0" w:space="0" w:color="auto"/>
                                                    <w:left w:val="none" w:sz="0" w:space="0" w:color="auto"/>
                                                    <w:bottom w:val="none" w:sz="0" w:space="0" w:color="auto"/>
                                                    <w:right w:val="none" w:sz="0" w:space="0" w:color="auto"/>
                                                  </w:divBdr>
                                                  <w:divsChild>
                                                    <w:div w:id="334847552">
                                                      <w:marLeft w:val="0"/>
                                                      <w:marRight w:val="0"/>
                                                      <w:marTop w:val="0"/>
                                                      <w:marBottom w:val="0"/>
                                                      <w:divBdr>
                                                        <w:top w:val="none" w:sz="0" w:space="0" w:color="auto"/>
                                                        <w:left w:val="none" w:sz="0" w:space="0" w:color="auto"/>
                                                        <w:bottom w:val="none" w:sz="0" w:space="0" w:color="auto"/>
                                                        <w:right w:val="none" w:sz="0" w:space="0" w:color="auto"/>
                                                      </w:divBdr>
                                                      <w:divsChild>
                                                        <w:div w:id="1553809339">
                                                          <w:marLeft w:val="0"/>
                                                          <w:marRight w:val="0"/>
                                                          <w:marTop w:val="450"/>
                                                          <w:marBottom w:val="450"/>
                                                          <w:divBdr>
                                                            <w:top w:val="none" w:sz="0" w:space="0" w:color="auto"/>
                                                            <w:left w:val="none" w:sz="0" w:space="0" w:color="auto"/>
                                                            <w:bottom w:val="none" w:sz="0" w:space="0" w:color="auto"/>
                                                            <w:right w:val="none" w:sz="0" w:space="0" w:color="auto"/>
                                                          </w:divBdr>
                                                          <w:divsChild>
                                                            <w:div w:id="328678870">
                                                              <w:marLeft w:val="0"/>
                                                              <w:marRight w:val="0"/>
                                                              <w:marTop w:val="0"/>
                                                              <w:marBottom w:val="0"/>
                                                              <w:divBdr>
                                                                <w:top w:val="none" w:sz="0" w:space="0" w:color="auto"/>
                                                                <w:left w:val="none" w:sz="0" w:space="0" w:color="auto"/>
                                                                <w:bottom w:val="none" w:sz="0" w:space="0" w:color="auto"/>
                                                                <w:right w:val="none" w:sz="0" w:space="0" w:color="auto"/>
                                                              </w:divBdr>
                                                              <w:divsChild>
                                                                <w:div w:id="1927377171">
                                                                  <w:marLeft w:val="0"/>
                                                                  <w:marRight w:val="0"/>
                                                                  <w:marTop w:val="0"/>
                                                                  <w:marBottom w:val="0"/>
                                                                  <w:divBdr>
                                                                    <w:top w:val="none" w:sz="0" w:space="0" w:color="auto"/>
                                                                    <w:left w:val="none" w:sz="0" w:space="0" w:color="auto"/>
                                                                    <w:bottom w:val="none" w:sz="0" w:space="0" w:color="auto"/>
                                                                    <w:right w:val="none" w:sz="0" w:space="0" w:color="auto"/>
                                                                  </w:divBdr>
                                                                  <w:divsChild>
                                                                    <w:div w:id="1862469665">
                                                                      <w:marLeft w:val="0"/>
                                                                      <w:marRight w:val="0"/>
                                                                      <w:marTop w:val="0"/>
                                                                      <w:marBottom w:val="0"/>
                                                                      <w:divBdr>
                                                                        <w:top w:val="none" w:sz="0" w:space="0" w:color="auto"/>
                                                                        <w:left w:val="none" w:sz="0" w:space="0" w:color="auto"/>
                                                                        <w:bottom w:val="none" w:sz="0" w:space="0" w:color="auto"/>
                                                                        <w:right w:val="none" w:sz="0" w:space="0" w:color="auto"/>
                                                                      </w:divBdr>
                                                                      <w:divsChild>
                                                                        <w:div w:id="16122960">
                                                                          <w:marLeft w:val="0"/>
                                                                          <w:marRight w:val="0"/>
                                                                          <w:marTop w:val="0"/>
                                                                          <w:marBottom w:val="0"/>
                                                                          <w:divBdr>
                                                                            <w:top w:val="none" w:sz="0" w:space="0" w:color="auto"/>
                                                                            <w:left w:val="none" w:sz="0" w:space="0" w:color="auto"/>
                                                                            <w:bottom w:val="none" w:sz="0" w:space="0" w:color="auto"/>
                                                                            <w:right w:val="none" w:sz="0" w:space="0" w:color="auto"/>
                                                                          </w:divBdr>
                                                                          <w:divsChild>
                                                                            <w:div w:id="1549217081">
                                                                              <w:marLeft w:val="0"/>
                                                                              <w:marRight w:val="0"/>
                                                                              <w:marTop w:val="0"/>
                                                                              <w:marBottom w:val="375"/>
                                                                              <w:divBdr>
                                                                                <w:top w:val="none" w:sz="0" w:space="0" w:color="auto"/>
                                                                                <w:left w:val="none" w:sz="0" w:space="0" w:color="auto"/>
                                                                                <w:bottom w:val="none" w:sz="0" w:space="0" w:color="auto"/>
                                                                                <w:right w:val="none" w:sz="0" w:space="0" w:color="auto"/>
                                                                              </w:divBdr>
                                                                              <w:divsChild>
                                                                                <w:div w:id="28569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6269690">
      <w:bodyDiv w:val="1"/>
      <w:marLeft w:val="0"/>
      <w:marRight w:val="0"/>
      <w:marTop w:val="0"/>
      <w:marBottom w:val="0"/>
      <w:divBdr>
        <w:top w:val="none" w:sz="0" w:space="0" w:color="auto"/>
        <w:left w:val="none" w:sz="0" w:space="0" w:color="auto"/>
        <w:bottom w:val="none" w:sz="0" w:space="0" w:color="auto"/>
        <w:right w:val="none" w:sz="0" w:space="0" w:color="auto"/>
      </w:divBdr>
      <w:divsChild>
        <w:div w:id="150756822">
          <w:marLeft w:val="0"/>
          <w:marRight w:val="0"/>
          <w:marTop w:val="0"/>
          <w:marBottom w:val="0"/>
          <w:divBdr>
            <w:top w:val="none" w:sz="0" w:space="0" w:color="auto"/>
            <w:left w:val="none" w:sz="0" w:space="0" w:color="auto"/>
            <w:bottom w:val="none" w:sz="0" w:space="0" w:color="auto"/>
            <w:right w:val="none" w:sz="0" w:space="0" w:color="auto"/>
          </w:divBdr>
          <w:divsChild>
            <w:div w:id="1104030393">
              <w:marLeft w:val="0"/>
              <w:marRight w:val="0"/>
              <w:marTop w:val="0"/>
              <w:marBottom w:val="15"/>
              <w:divBdr>
                <w:top w:val="none" w:sz="0" w:space="0" w:color="auto"/>
                <w:left w:val="none" w:sz="0" w:space="0" w:color="auto"/>
                <w:bottom w:val="none" w:sz="0" w:space="0" w:color="auto"/>
                <w:right w:val="none" w:sz="0" w:space="0" w:color="auto"/>
              </w:divBdr>
              <w:divsChild>
                <w:div w:id="1479109041">
                  <w:marLeft w:val="0"/>
                  <w:marRight w:val="0"/>
                  <w:marTop w:val="0"/>
                  <w:marBottom w:val="0"/>
                  <w:divBdr>
                    <w:top w:val="none" w:sz="0" w:space="0" w:color="auto"/>
                    <w:left w:val="none" w:sz="0" w:space="0" w:color="auto"/>
                    <w:bottom w:val="none" w:sz="0" w:space="0" w:color="auto"/>
                    <w:right w:val="none" w:sz="0" w:space="0" w:color="auto"/>
                  </w:divBdr>
                  <w:divsChild>
                    <w:div w:id="1386485994">
                      <w:marLeft w:val="0"/>
                      <w:marRight w:val="0"/>
                      <w:marTop w:val="0"/>
                      <w:marBottom w:val="0"/>
                      <w:divBdr>
                        <w:top w:val="none" w:sz="0" w:space="0" w:color="auto"/>
                        <w:left w:val="none" w:sz="0" w:space="0" w:color="auto"/>
                        <w:bottom w:val="none" w:sz="0" w:space="0" w:color="auto"/>
                        <w:right w:val="none" w:sz="0" w:space="0" w:color="auto"/>
                      </w:divBdr>
                      <w:divsChild>
                        <w:div w:id="1731346825">
                          <w:marLeft w:val="0"/>
                          <w:marRight w:val="0"/>
                          <w:marTop w:val="0"/>
                          <w:marBottom w:val="0"/>
                          <w:divBdr>
                            <w:top w:val="single" w:sz="2" w:space="0" w:color="EEEEEE"/>
                            <w:left w:val="none" w:sz="0" w:space="0" w:color="auto"/>
                            <w:bottom w:val="none" w:sz="0" w:space="0" w:color="auto"/>
                            <w:right w:val="none" w:sz="0" w:space="0" w:color="auto"/>
                          </w:divBdr>
                          <w:divsChild>
                            <w:div w:id="1577546789">
                              <w:marLeft w:val="0"/>
                              <w:marRight w:val="0"/>
                              <w:marTop w:val="0"/>
                              <w:marBottom w:val="0"/>
                              <w:divBdr>
                                <w:top w:val="none" w:sz="0" w:space="0" w:color="auto"/>
                                <w:left w:val="none" w:sz="0" w:space="0" w:color="auto"/>
                                <w:bottom w:val="none" w:sz="0" w:space="0" w:color="auto"/>
                                <w:right w:val="none" w:sz="0" w:space="0" w:color="auto"/>
                              </w:divBdr>
                              <w:divsChild>
                                <w:div w:id="318392207">
                                  <w:marLeft w:val="0"/>
                                  <w:marRight w:val="0"/>
                                  <w:marTop w:val="0"/>
                                  <w:marBottom w:val="0"/>
                                  <w:divBdr>
                                    <w:top w:val="none" w:sz="0" w:space="0" w:color="auto"/>
                                    <w:left w:val="none" w:sz="0" w:space="0" w:color="auto"/>
                                    <w:bottom w:val="none" w:sz="0" w:space="0" w:color="auto"/>
                                    <w:right w:val="none" w:sz="0" w:space="0" w:color="auto"/>
                                  </w:divBdr>
                                  <w:divsChild>
                                    <w:div w:id="1044909194">
                                      <w:marLeft w:val="0"/>
                                      <w:marRight w:val="0"/>
                                      <w:marTop w:val="0"/>
                                      <w:marBottom w:val="0"/>
                                      <w:divBdr>
                                        <w:top w:val="none" w:sz="0" w:space="0" w:color="auto"/>
                                        <w:left w:val="none" w:sz="0" w:space="0" w:color="auto"/>
                                        <w:bottom w:val="none" w:sz="0" w:space="0" w:color="auto"/>
                                        <w:right w:val="none" w:sz="0" w:space="0" w:color="auto"/>
                                      </w:divBdr>
                                      <w:divsChild>
                                        <w:div w:id="1883441044">
                                          <w:marLeft w:val="0"/>
                                          <w:marRight w:val="0"/>
                                          <w:marTop w:val="0"/>
                                          <w:marBottom w:val="0"/>
                                          <w:divBdr>
                                            <w:top w:val="none" w:sz="0" w:space="0" w:color="auto"/>
                                            <w:left w:val="none" w:sz="0" w:space="0" w:color="auto"/>
                                            <w:bottom w:val="none" w:sz="0" w:space="0" w:color="auto"/>
                                            <w:right w:val="none" w:sz="0" w:space="0" w:color="auto"/>
                                          </w:divBdr>
                                          <w:divsChild>
                                            <w:div w:id="2140418241">
                                              <w:marLeft w:val="0"/>
                                              <w:marRight w:val="0"/>
                                              <w:marTop w:val="0"/>
                                              <w:marBottom w:val="0"/>
                                              <w:divBdr>
                                                <w:top w:val="none" w:sz="0" w:space="0" w:color="auto"/>
                                                <w:left w:val="none" w:sz="0" w:space="0" w:color="auto"/>
                                                <w:bottom w:val="none" w:sz="0" w:space="0" w:color="auto"/>
                                                <w:right w:val="none" w:sz="0" w:space="0" w:color="auto"/>
                                              </w:divBdr>
                                              <w:divsChild>
                                                <w:div w:id="1452480857">
                                                  <w:marLeft w:val="0"/>
                                                  <w:marRight w:val="0"/>
                                                  <w:marTop w:val="0"/>
                                                  <w:marBottom w:val="0"/>
                                                  <w:divBdr>
                                                    <w:top w:val="none" w:sz="0" w:space="0" w:color="auto"/>
                                                    <w:left w:val="none" w:sz="0" w:space="0" w:color="auto"/>
                                                    <w:bottom w:val="none" w:sz="0" w:space="0" w:color="auto"/>
                                                    <w:right w:val="none" w:sz="0" w:space="0" w:color="auto"/>
                                                  </w:divBdr>
                                                  <w:divsChild>
                                                    <w:div w:id="1556234997">
                                                      <w:marLeft w:val="0"/>
                                                      <w:marRight w:val="0"/>
                                                      <w:marTop w:val="0"/>
                                                      <w:marBottom w:val="0"/>
                                                      <w:divBdr>
                                                        <w:top w:val="none" w:sz="0" w:space="0" w:color="auto"/>
                                                        <w:left w:val="none" w:sz="0" w:space="0" w:color="auto"/>
                                                        <w:bottom w:val="none" w:sz="0" w:space="0" w:color="auto"/>
                                                        <w:right w:val="none" w:sz="0" w:space="0" w:color="auto"/>
                                                      </w:divBdr>
                                                      <w:divsChild>
                                                        <w:div w:id="1442843481">
                                                          <w:marLeft w:val="0"/>
                                                          <w:marRight w:val="0"/>
                                                          <w:marTop w:val="450"/>
                                                          <w:marBottom w:val="450"/>
                                                          <w:divBdr>
                                                            <w:top w:val="none" w:sz="0" w:space="0" w:color="auto"/>
                                                            <w:left w:val="none" w:sz="0" w:space="0" w:color="auto"/>
                                                            <w:bottom w:val="none" w:sz="0" w:space="0" w:color="auto"/>
                                                            <w:right w:val="none" w:sz="0" w:space="0" w:color="auto"/>
                                                          </w:divBdr>
                                                          <w:divsChild>
                                                            <w:div w:id="287473031">
                                                              <w:marLeft w:val="0"/>
                                                              <w:marRight w:val="0"/>
                                                              <w:marTop w:val="0"/>
                                                              <w:marBottom w:val="0"/>
                                                              <w:divBdr>
                                                                <w:top w:val="none" w:sz="0" w:space="0" w:color="auto"/>
                                                                <w:left w:val="none" w:sz="0" w:space="0" w:color="auto"/>
                                                                <w:bottom w:val="none" w:sz="0" w:space="0" w:color="auto"/>
                                                                <w:right w:val="none" w:sz="0" w:space="0" w:color="auto"/>
                                                              </w:divBdr>
                                                              <w:divsChild>
                                                                <w:div w:id="1774781894">
                                                                  <w:marLeft w:val="0"/>
                                                                  <w:marRight w:val="0"/>
                                                                  <w:marTop w:val="0"/>
                                                                  <w:marBottom w:val="0"/>
                                                                  <w:divBdr>
                                                                    <w:top w:val="none" w:sz="0" w:space="0" w:color="auto"/>
                                                                    <w:left w:val="none" w:sz="0" w:space="0" w:color="auto"/>
                                                                    <w:bottom w:val="none" w:sz="0" w:space="0" w:color="auto"/>
                                                                    <w:right w:val="none" w:sz="0" w:space="0" w:color="auto"/>
                                                                  </w:divBdr>
                                                                  <w:divsChild>
                                                                    <w:div w:id="725107900">
                                                                      <w:marLeft w:val="0"/>
                                                                      <w:marRight w:val="0"/>
                                                                      <w:marTop w:val="0"/>
                                                                      <w:marBottom w:val="0"/>
                                                                      <w:divBdr>
                                                                        <w:top w:val="none" w:sz="0" w:space="0" w:color="auto"/>
                                                                        <w:left w:val="none" w:sz="0" w:space="0" w:color="auto"/>
                                                                        <w:bottom w:val="none" w:sz="0" w:space="0" w:color="auto"/>
                                                                        <w:right w:val="none" w:sz="0" w:space="0" w:color="auto"/>
                                                                      </w:divBdr>
                                                                      <w:divsChild>
                                                                        <w:div w:id="1581597655">
                                                                          <w:marLeft w:val="0"/>
                                                                          <w:marRight w:val="0"/>
                                                                          <w:marTop w:val="0"/>
                                                                          <w:marBottom w:val="0"/>
                                                                          <w:divBdr>
                                                                            <w:top w:val="none" w:sz="0" w:space="0" w:color="auto"/>
                                                                            <w:left w:val="none" w:sz="0" w:space="0" w:color="auto"/>
                                                                            <w:bottom w:val="none" w:sz="0" w:space="0" w:color="auto"/>
                                                                            <w:right w:val="none" w:sz="0" w:space="0" w:color="auto"/>
                                                                          </w:divBdr>
                                                                          <w:divsChild>
                                                                            <w:div w:id="1610506820">
                                                                              <w:marLeft w:val="0"/>
                                                                              <w:marRight w:val="0"/>
                                                                              <w:marTop w:val="0"/>
                                                                              <w:marBottom w:val="375"/>
                                                                              <w:divBdr>
                                                                                <w:top w:val="none" w:sz="0" w:space="0" w:color="auto"/>
                                                                                <w:left w:val="none" w:sz="0" w:space="0" w:color="auto"/>
                                                                                <w:bottom w:val="none" w:sz="0" w:space="0" w:color="auto"/>
                                                                                <w:right w:val="none" w:sz="0" w:space="0" w:color="auto"/>
                                                                              </w:divBdr>
                                                                              <w:divsChild>
                                                                                <w:div w:id="166724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3790991">
      <w:bodyDiv w:val="1"/>
      <w:marLeft w:val="0"/>
      <w:marRight w:val="0"/>
      <w:marTop w:val="0"/>
      <w:marBottom w:val="0"/>
      <w:divBdr>
        <w:top w:val="none" w:sz="0" w:space="0" w:color="auto"/>
        <w:left w:val="none" w:sz="0" w:space="0" w:color="auto"/>
        <w:bottom w:val="none" w:sz="0" w:space="0" w:color="auto"/>
        <w:right w:val="none" w:sz="0" w:space="0" w:color="auto"/>
      </w:divBdr>
      <w:divsChild>
        <w:div w:id="376971185">
          <w:marLeft w:val="1627"/>
          <w:marRight w:val="0"/>
          <w:marTop w:val="115"/>
          <w:marBottom w:val="0"/>
          <w:divBdr>
            <w:top w:val="none" w:sz="0" w:space="0" w:color="auto"/>
            <w:left w:val="none" w:sz="0" w:space="0" w:color="auto"/>
            <w:bottom w:val="none" w:sz="0" w:space="0" w:color="auto"/>
            <w:right w:val="none" w:sz="0" w:space="0" w:color="auto"/>
          </w:divBdr>
        </w:div>
        <w:div w:id="536357696">
          <w:marLeft w:val="2218"/>
          <w:marRight w:val="0"/>
          <w:marTop w:val="96"/>
          <w:marBottom w:val="0"/>
          <w:divBdr>
            <w:top w:val="none" w:sz="0" w:space="0" w:color="auto"/>
            <w:left w:val="none" w:sz="0" w:space="0" w:color="auto"/>
            <w:bottom w:val="none" w:sz="0" w:space="0" w:color="auto"/>
            <w:right w:val="none" w:sz="0" w:space="0" w:color="auto"/>
          </w:divBdr>
        </w:div>
        <w:div w:id="1289969767">
          <w:marLeft w:val="2218"/>
          <w:marRight w:val="0"/>
          <w:marTop w:val="96"/>
          <w:marBottom w:val="0"/>
          <w:divBdr>
            <w:top w:val="none" w:sz="0" w:space="0" w:color="auto"/>
            <w:left w:val="none" w:sz="0" w:space="0" w:color="auto"/>
            <w:bottom w:val="none" w:sz="0" w:space="0" w:color="auto"/>
            <w:right w:val="none" w:sz="0" w:space="0" w:color="auto"/>
          </w:divBdr>
        </w:div>
        <w:div w:id="574896743">
          <w:marLeft w:val="2218"/>
          <w:marRight w:val="0"/>
          <w:marTop w:val="96"/>
          <w:marBottom w:val="0"/>
          <w:divBdr>
            <w:top w:val="none" w:sz="0" w:space="0" w:color="auto"/>
            <w:left w:val="none" w:sz="0" w:space="0" w:color="auto"/>
            <w:bottom w:val="none" w:sz="0" w:space="0" w:color="auto"/>
            <w:right w:val="none" w:sz="0" w:space="0" w:color="auto"/>
          </w:divBdr>
        </w:div>
        <w:div w:id="1728142591">
          <w:marLeft w:val="2218"/>
          <w:marRight w:val="0"/>
          <w:marTop w:val="96"/>
          <w:marBottom w:val="0"/>
          <w:divBdr>
            <w:top w:val="none" w:sz="0" w:space="0" w:color="auto"/>
            <w:left w:val="none" w:sz="0" w:space="0" w:color="auto"/>
            <w:bottom w:val="none" w:sz="0" w:space="0" w:color="auto"/>
            <w:right w:val="none" w:sz="0" w:space="0" w:color="auto"/>
          </w:divBdr>
        </w:div>
        <w:div w:id="948774531">
          <w:marLeft w:val="2218"/>
          <w:marRight w:val="0"/>
          <w:marTop w:val="96"/>
          <w:marBottom w:val="0"/>
          <w:divBdr>
            <w:top w:val="none" w:sz="0" w:space="0" w:color="auto"/>
            <w:left w:val="none" w:sz="0" w:space="0" w:color="auto"/>
            <w:bottom w:val="none" w:sz="0" w:space="0" w:color="auto"/>
            <w:right w:val="none" w:sz="0" w:space="0" w:color="auto"/>
          </w:divBdr>
        </w:div>
      </w:divsChild>
    </w:div>
    <w:div w:id="213879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png"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2511</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dc:creator>
  <cp:keywords/>
  <dc:description/>
  <cp:lastModifiedBy>Prabhakar Budkuley</cp:lastModifiedBy>
  <cp:revision>2</cp:revision>
  <dcterms:created xsi:type="dcterms:W3CDTF">2022-07-25T02:50:00Z</dcterms:created>
  <dcterms:modified xsi:type="dcterms:W3CDTF">2022-07-25T02:50:00Z</dcterms:modified>
</cp:coreProperties>
</file>